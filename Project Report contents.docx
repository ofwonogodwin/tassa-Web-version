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36621" w:rsidRPr="008A6256" w:rsidRDefault="00736621">
      <w:pPr>
        <w:ind w:left="-709"/>
        <w:rPr>
          <w:rFonts w:ascii="Times New Roman" w:hAnsi="Times New Roman" w:cs="Times New Roman"/>
        </w:rPr>
      </w:pPr>
      <w:bookmarkStart w:id="0" w:name="_GoBack"/>
      <w:bookmarkEnd w:id="0"/>
      <w:r w:rsidRPr="008A6256">
        <w:rPr>
          <w:rFonts w:ascii="Times New Roman" w:hAnsi="Times New Roman" w:cs="Times New Roman"/>
        </w:rPr>
        <w:tab/>
      </w:r>
    </w:p>
    <w:p w:rsidR="00736621" w:rsidRPr="008A6256" w:rsidRDefault="008F12A7" w:rsidP="008F12A7">
      <w:pPr>
        <w:ind w:left="-709"/>
        <w:jc w:val="center"/>
        <w:rPr>
          <w:rFonts w:ascii="Times New Roman" w:hAnsi="Times New Roman" w:cs="Times New Roman"/>
          <w:b/>
        </w:rPr>
      </w:pPr>
      <w:r w:rsidRPr="008A6256">
        <w:rPr>
          <w:rFonts w:ascii="Times New Roman" w:hAnsi="Times New Roman" w:cs="Times New Roman"/>
          <w:b/>
        </w:rPr>
        <w:t>Project Report Content</w:t>
      </w:r>
    </w:p>
    <w:p w:rsidR="00736621" w:rsidRPr="008A6256" w:rsidRDefault="00736621">
      <w:pPr>
        <w:ind w:left="-709"/>
        <w:rPr>
          <w:rFonts w:ascii="Times New Roman" w:hAnsi="Times New Roman" w:cs="Times New Roman"/>
        </w:rPr>
      </w:pPr>
    </w:p>
    <w:p w:rsidR="00736621" w:rsidRPr="008A6256" w:rsidRDefault="00736621">
      <w:pPr>
        <w:rPr>
          <w:rFonts w:ascii="Times New Roman" w:hAnsi="Times New Roman" w:cs="Times New Roman"/>
        </w:rPr>
      </w:pPr>
      <w:r w:rsidRPr="008A6256">
        <w:rPr>
          <w:rFonts w:ascii="Times New Roman" w:hAnsi="Times New Roman" w:cs="Times New Roman"/>
        </w:rPr>
        <w:t>GUIDANCE ON HOW TO ORGANIZE YOUR GRADUATION PROJECT REPORT.</w:t>
      </w:r>
    </w:p>
    <w:p w:rsidR="00736621" w:rsidRPr="008A6256" w:rsidRDefault="00736621">
      <w:pPr>
        <w:ind w:left="-709"/>
        <w:rPr>
          <w:rFonts w:ascii="Times New Roman" w:hAnsi="Times New Roman" w:cs="Times New Roman"/>
        </w:rPr>
      </w:pPr>
    </w:p>
    <w:p w:rsidR="00736621" w:rsidRPr="008A6256" w:rsidRDefault="00736621">
      <w:pPr>
        <w:ind w:left="-709"/>
        <w:rPr>
          <w:rFonts w:ascii="Times New Roman" w:hAnsi="Times New Roman" w:cs="Times New Roman"/>
          <w:b/>
          <w:bCs/>
        </w:rPr>
      </w:pPr>
    </w:p>
    <w:p w:rsidR="00736621" w:rsidRPr="008A6256" w:rsidRDefault="00736621">
      <w:pPr>
        <w:rPr>
          <w:rFonts w:ascii="Times New Roman" w:hAnsi="Times New Roman" w:cs="Times New Roman"/>
        </w:rPr>
      </w:pPr>
      <w:r w:rsidRPr="008A6256">
        <w:rPr>
          <w:rFonts w:ascii="Times New Roman" w:hAnsi="Times New Roman" w:cs="Times New Roman"/>
        </w:rPr>
        <w:t>HOW TO ORGANIZE LITERATURE REVIEW</w:t>
      </w:r>
    </w:p>
    <w:p w:rsidR="00736621" w:rsidRPr="008A6256" w:rsidRDefault="00736621">
      <w:pPr>
        <w:rPr>
          <w:rFonts w:ascii="Times New Roman" w:hAnsi="Times New Roman" w:cs="Times New Roman"/>
        </w:rPr>
      </w:pPr>
    </w:p>
    <w:p w:rsidR="00736621" w:rsidRPr="008A6256" w:rsidRDefault="00736621">
      <w:pPr>
        <w:rPr>
          <w:rFonts w:ascii="Times New Roman" w:hAnsi="Times New Roman" w:cs="Times New Roman"/>
        </w:rPr>
      </w:pPr>
      <w:r w:rsidRPr="008A6256">
        <w:rPr>
          <w:rFonts w:ascii="Times New Roman" w:hAnsi="Times New Roman" w:cs="Times New Roman"/>
        </w:rPr>
        <w:t>Suppose the title of the project is : A Web Based Patients Management Information System. The literature Review of the project could be organized as shown below.</w:t>
      </w:r>
    </w:p>
    <w:p w:rsidR="00736621" w:rsidRPr="008A6256" w:rsidRDefault="00736621">
      <w:pPr>
        <w:rPr>
          <w:rFonts w:ascii="Times New Roman" w:hAnsi="Times New Roman" w:cs="Times New Roman"/>
        </w:rPr>
      </w:pPr>
    </w:p>
    <w:p w:rsidR="00736621" w:rsidRPr="008A6256" w:rsidRDefault="00736621">
      <w:pPr>
        <w:jc w:val="center"/>
        <w:rPr>
          <w:rFonts w:ascii="Times New Roman" w:hAnsi="Times New Roman" w:cs="Times New Roman"/>
        </w:rPr>
      </w:pPr>
      <w:r w:rsidRPr="008A6256">
        <w:rPr>
          <w:rFonts w:ascii="Times New Roman" w:hAnsi="Times New Roman" w:cs="Times New Roman"/>
        </w:rPr>
        <w:t>CHAPTER TWO: LITERATURE REVIEW</w:t>
      </w:r>
    </w:p>
    <w:p w:rsidR="00736621" w:rsidRPr="008A6256" w:rsidRDefault="00736621">
      <w:pPr>
        <w:rPr>
          <w:rFonts w:ascii="Times New Roman" w:hAnsi="Times New Roman" w:cs="Times New Roman"/>
        </w:rPr>
      </w:pPr>
    </w:p>
    <w:p w:rsidR="00736621" w:rsidRPr="008A6256" w:rsidRDefault="00736621">
      <w:pPr>
        <w:numPr>
          <w:ilvl w:val="1"/>
          <w:numId w:val="1"/>
        </w:numPr>
        <w:rPr>
          <w:rFonts w:ascii="Times New Roman" w:hAnsi="Times New Roman" w:cs="Times New Roman"/>
        </w:rPr>
      </w:pPr>
      <w:r w:rsidRPr="008A6256">
        <w:rPr>
          <w:rFonts w:ascii="Times New Roman" w:hAnsi="Times New Roman" w:cs="Times New Roman"/>
        </w:rPr>
        <w:t>Introduction</w:t>
      </w:r>
    </w:p>
    <w:p w:rsidR="00736621" w:rsidRPr="008A6256" w:rsidRDefault="00736621">
      <w:pPr>
        <w:rPr>
          <w:rFonts w:ascii="Times New Roman" w:hAnsi="Times New Roman" w:cs="Times New Roman"/>
        </w:rPr>
      </w:pPr>
      <w:r w:rsidRPr="008A6256">
        <w:rPr>
          <w:rFonts w:ascii="Times New Roman" w:hAnsi="Times New Roman" w:cs="Times New Roman"/>
        </w:rPr>
        <w:t>Give a brief introduction about the chapter.</w:t>
      </w:r>
    </w:p>
    <w:p w:rsidR="00736621" w:rsidRPr="008A6256" w:rsidRDefault="00736621">
      <w:pPr>
        <w:numPr>
          <w:ilvl w:val="1"/>
          <w:numId w:val="1"/>
        </w:numPr>
        <w:rPr>
          <w:rFonts w:ascii="Times New Roman" w:hAnsi="Times New Roman" w:cs="Times New Roman"/>
        </w:rPr>
      </w:pPr>
      <w:r w:rsidRPr="008A6256">
        <w:rPr>
          <w:rFonts w:ascii="Times New Roman" w:hAnsi="Times New Roman" w:cs="Times New Roman"/>
        </w:rPr>
        <w:t>Patients Management Information Systems</w:t>
      </w:r>
    </w:p>
    <w:p w:rsidR="00736621" w:rsidRPr="008A6256" w:rsidRDefault="00736621">
      <w:pPr>
        <w:rPr>
          <w:rFonts w:ascii="Times New Roman" w:hAnsi="Times New Roman" w:cs="Times New Roman"/>
        </w:rPr>
      </w:pPr>
      <w:r w:rsidRPr="008A6256">
        <w:rPr>
          <w:rFonts w:ascii="Times New Roman" w:hAnsi="Times New Roman" w:cs="Times New Roman"/>
        </w:rPr>
        <w:t>What are they?, How do they work? What are their advantages and disadvantages in health institutions?</w:t>
      </w:r>
    </w:p>
    <w:p w:rsidR="00736621" w:rsidRPr="008A6256" w:rsidRDefault="00736621">
      <w:pPr>
        <w:numPr>
          <w:ilvl w:val="1"/>
          <w:numId w:val="1"/>
        </w:numPr>
        <w:rPr>
          <w:rFonts w:ascii="Times New Roman" w:hAnsi="Times New Roman" w:cs="Times New Roman"/>
        </w:rPr>
      </w:pPr>
      <w:r w:rsidRPr="008A6256">
        <w:rPr>
          <w:rFonts w:ascii="Times New Roman" w:hAnsi="Times New Roman" w:cs="Times New Roman"/>
        </w:rPr>
        <w:t>Case studies of Patients Management Information Systems</w:t>
      </w:r>
    </w:p>
    <w:p w:rsidR="00736621" w:rsidRPr="008A6256" w:rsidRDefault="00736621">
      <w:pPr>
        <w:rPr>
          <w:rFonts w:ascii="Times New Roman" w:hAnsi="Times New Roman" w:cs="Times New Roman"/>
        </w:rPr>
      </w:pPr>
      <w:r w:rsidRPr="008A6256">
        <w:rPr>
          <w:rFonts w:ascii="Times New Roman" w:hAnsi="Times New Roman" w:cs="Times New Roman"/>
        </w:rPr>
        <w:t xml:space="preserve">Get at least two case studies of systems related to the one being developed in the project and for each of them, </w:t>
      </w:r>
    </w:p>
    <w:p w:rsidR="00736621" w:rsidRPr="008A6256" w:rsidRDefault="00736621">
      <w:pPr>
        <w:numPr>
          <w:ilvl w:val="0"/>
          <w:numId w:val="2"/>
        </w:numPr>
        <w:rPr>
          <w:rFonts w:ascii="Times New Roman" w:hAnsi="Times New Roman" w:cs="Times New Roman"/>
        </w:rPr>
      </w:pPr>
      <w:r w:rsidRPr="008A6256">
        <w:rPr>
          <w:rFonts w:ascii="Times New Roman" w:hAnsi="Times New Roman" w:cs="Times New Roman"/>
        </w:rPr>
        <w:t>State where and why it was developed</w:t>
      </w:r>
    </w:p>
    <w:p w:rsidR="00736621" w:rsidRPr="008A6256" w:rsidRDefault="00736621">
      <w:pPr>
        <w:numPr>
          <w:ilvl w:val="0"/>
          <w:numId w:val="2"/>
        </w:numPr>
        <w:rPr>
          <w:rFonts w:ascii="Times New Roman" w:hAnsi="Times New Roman" w:cs="Times New Roman"/>
        </w:rPr>
      </w:pPr>
      <w:r w:rsidRPr="008A6256">
        <w:rPr>
          <w:rFonts w:ascii="Times New Roman" w:hAnsi="Times New Roman" w:cs="Times New Roman"/>
        </w:rPr>
        <w:t>Explain how that system works</w:t>
      </w:r>
    </w:p>
    <w:p w:rsidR="00736621" w:rsidRPr="008A6256" w:rsidRDefault="00736621">
      <w:pPr>
        <w:numPr>
          <w:ilvl w:val="0"/>
          <w:numId w:val="2"/>
        </w:numPr>
        <w:rPr>
          <w:rFonts w:ascii="Times New Roman" w:hAnsi="Times New Roman" w:cs="Times New Roman"/>
        </w:rPr>
      </w:pPr>
      <w:r w:rsidRPr="008A6256">
        <w:rPr>
          <w:rFonts w:ascii="Times New Roman" w:hAnsi="Times New Roman" w:cs="Times New Roman"/>
        </w:rPr>
        <w:t>Identify the weaknesses of such a system in managing patients information in a health facility.</w:t>
      </w:r>
    </w:p>
    <w:p w:rsidR="00736621" w:rsidRPr="008A6256" w:rsidRDefault="00736621">
      <w:pPr>
        <w:ind w:left="1418"/>
        <w:rPr>
          <w:rFonts w:ascii="Times New Roman" w:hAnsi="Times New Roman" w:cs="Times New Roman"/>
        </w:rPr>
      </w:pPr>
      <w:r w:rsidRPr="008A6256">
        <w:rPr>
          <w:rFonts w:ascii="Times New Roman" w:hAnsi="Times New Roman" w:cs="Times New Roman"/>
        </w:rPr>
        <w:t>Make a comparison of each of these systems with the proposed system using a table like the one below;</w:t>
      </w:r>
    </w:p>
    <w:p w:rsidR="00736621" w:rsidRPr="008A6256" w:rsidRDefault="00736621">
      <w:pPr>
        <w:ind w:left="1418"/>
        <w:rPr>
          <w:rFonts w:ascii="Times New Roman" w:hAnsi="Times New Roman" w:cs="Times New Roman"/>
        </w:rPr>
      </w:pP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2493"/>
        <w:gridCol w:w="2493"/>
        <w:gridCol w:w="2493"/>
        <w:gridCol w:w="2493"/>
      </w:tblGrid>
      <w:tr w:rsidR="00736621" w:rsidRPr="008A6256">
        <w:tc>
          <w:tcPr>
            <w:tcW w:w="2493" w:type="dxa"/>
            <w:tcBorders>
              <w:top w:val="none" w:sz="1" w:space="0" w:color="000000"/>
              <w:left w:val="none" w:sz="1" w:space="0" w:color="000000"/>
              <w:bottom w:val="none" w:sz="1" w:space="0" w:color="000000"/>
            </w:tcBorders>
            <w:shd w:val="clear" w:color="auto" w:fill="auto"/>
          </w:tcPr>
          <w:p w:rsidR="00736621" w:rsidRPr="008A6256" w:rsidRDefault="00736621">
            <w:pPr>
              <w:pStyle w:val="TableContents"/>
              <w:rPr>
                <w:rFonts w:ascii="Times New Roman" w:hAnsi="Times New Roman" w:cs="Times New Roman"/>
              </w:rPr>
            </w:pPr>
            <w:r w:rsidRPr="008A6256">
              <w:rPr>
                <w:rFonts w:ascii="Times New Roman" w:hAnsi="Times New Roman" w:cs="Times New Roman"/>
              </w:rPr>
              <w:t xml:space="preserve">System Feature or </w:t>
            </w:r>
            <w:r w:rsidRPr="008A6256">
              <w:rPr>
                <w:rFonts w:ascii="Times New Roman" w:hAnsi="Times New Roman" w:cs="Times New Roman"/>
              </w:rPr>
              <w:lastRenderedPageBreak/>
              <w:t>characteristic</w:t>
            </w:r>
          </w:p>
        </w:tc>
        <w:tc>
          <w:tcPr>
            <w:tcW w:w="2493" w:type="dxa"/>
            <w:tcBorders>
              <w:top w:val="none" w:sz="1" w:space="0" w:color="000000"/>
              <w:left w:val="none" w:sz="1" w:space="0" w:color="000000"/>
              <w:bottom w:val="none" w:sz="1" w:space="0" w:color="000000"/>
            </w:tcBorders>
            <w:shd w:val="clear" w:color="auto" w:fill="auto"/>
          </w:tcPr>
          <w:p w:rsidR="00736621" w:rsidRPr="008A6256" w:rsidRDefault="00736621">
            <w:pPr>
              <w:pStyle w:val="TableContents"/>
              <w:rPr>
                <w:rFonts w:ascii="Times New Roman" w:hAnsi="Times New Roman" w:cs="Times New Roman"/>
              </w:rPr>
            </w:pPr>
            <w:r w:rsidRPr="008A6256">
              <w:rPr>
                <w:rFonts w:ascii="Times New Roman" w:hAnsi="Times New Roman" w:cs="Times New Roman"/>
              </w:rPr>
              <w:lastRenderedPageBreak/>
              <w:t xml:space="preserve">Name of first case study </w:t>
            </w:r>
            <w:r w:rsidRPr="008A6256">
              <w:rPr>
                <w:rFonts w:ascii="Times New Roman" w:hAnsi="Times New Roman" w:cs="Times New Roman"/>
              </w:rPr>
              <w:lastRenderedPageBreak/>
              <w:t>system</w:t>
            </w:r>
          </w:p>
        </w:tc>
        <w:tc>
          <w:tcPr>
            <w:tcW w:w="2493" w:type="dxa"/>
            <w:tcBorders>
              <w:top w:val="none" w:sz="1" w:space="0" w:color="000000"/>
              <w:left w:val="none" w:sz="1" w:space="0" w:color="000000"/>
              <w:bottom w:val="none" w:sz="1" w:space="0" w:color="000000"/>
            </w:tcBorders>
            <w:shd w:val="clear" w:color="auto" w:fill="auto"/>
          </w:tcPr>
          <w:p w:rsidR="00736621" w:rsidRPr="008A6256" w:rsidRDefault="00736621">
            <w:pPr>
              <w:pStyle w:val="TableContents"/>
              <w:rPr>
                <w:rFonts w:ascii="Times New Roman" w:hAnsi="Times New Roman" w:cs="Times New Roman"/>
              </w:rPr>
            </w:pPr>
            <w:r w:rsidRPr="008A6256">
              <w:rPr>
                <w:rFonts w:ascii="Times New Roman" w:hAnsi="Times New Roman" w:cs="Times New Roman"/>
              </w:rPr>
              <w:lastRenderedPageBreak/>
              <w:t xml:space="preserve">Name of second case </w:t>
            </w:r>
            <w:r w:rsidRPr="008A6256">
              <w:rPr>
                <w:rFonts w:ascii="Times New Roman" w:hAnsi="Times New Roman" w:cs="Times New Roman"/>
              </w:rPr>
              <w:lastRenderedPageBreak/>
              <w:t>study system</w:t>
            </w:r>
          </w:p>
        </w:tc>
        <w:tc>
          <w:tcPr>
            <w:tcW w:w="2493" w:type="dxa"/>
            <w:tcBorders>
              <w:top w:val="none" w:sz="1" w:space="0" w:color="000000"/>
              <w:left w:val="none" w:sz="1" w:space="0" w:color="000000"/>
              <w:bottom w:val="none" w:sz="1" w:space="0" w:color="000000"/>
              <w:right w:val="none" w:sz="1" w:space="0" w:color="000000"/>
            </w:tcBorders>
            <w:shd w:val="clear" w:color="auto" w:fill="auto"/>
          </w:tcPr>
          <w:p w:rsidR="00736621" w:rsidRPr="008A6256" w:rsidRDefault="00736621">
            <w:pPr>
              <w:pStyle w:val="TableContents"/>
              <w:rPr>
                <w:rFonts w:ascii="Times New Roman" w:hAnsi="Times New Roman" w:cs="Times New Roman"/>
              </w:rPr>
            </w:pPr>
            <w:r w:rsidRPr="008A6256">
              <w:rPr>
                <w:rFonts w:ascii="Times New Roman" w:hAnsi="Times New Roman" w:cs="Times New Roman"/>
              </w:rPr>
              <w:lastRenderedPageBreak/>
              <w:t xml:space="preserve">Name of the proposed </w:t>
            </w:r>
            <w:r w:rsidRPr="008A6256">
              <w:rPr>
                <w:rFonts w:ascii="Times New Roman" w:hAnsi="Times New Roman" w:cs="Times New Roman"/>
              </w:rPr>
              <w:lastRenderedPageBreak/>
              <w:t>system in this project</w:t>
            </w:r>
          </w:p>
        </w:tc>
      </w:tr>
      <w:tr w:rsidR="00736621" w:rsidRPr="008A6256">
        <w:tc>
          <w:tcPr>
            <w:tcW w:w="2493" w:type="dxa"/>
            <w:tcBorders>
              <w:left w:val="none" w:sz="1" w:space="0" w:color="000000"/>
              <w:bottom w:val="none" w:sz="1" w:space="0" w:color="000000"/>
            </w:tcBorders>
            <w:shd w:val="clear" w:color="auto" w:fill="auto"/>
          </w:tcPr>
          <w:p w:rsidR="00736621" w:rsidRPr="008A6256" w:rsidRDefault="00736621">
            <w:pPr>
              <w:pStyle w:val="TableContents"/>
              <w:rPr>
                <w:rFonts w:ascii="Times New Roman" w:hAnsi="Times New Roman" w:cs="Times New Roman"/>
              </w:rPr>
            </w:pPr>
            <w:proofErr w:type="spellStart"/>
            <w:r w:rsidRPr="008A6256">
              <w:rPr>
                <w:rFonts w:ascii="Times New Roman" w:hAnsi="Times New Roman" w:cs="Times New Roman"/>
              </w:rPr>
              <w:lastRenderedPageBreak/>
              <w:t>e.g</w:t>
            </w:r>
            <w:proofErr w:type="spellEnd"/>
            <w:r w:rsidRPr="008A6256">
              <w:rPr>
                <w:rFonts w:ascii="Times New Roman" w:hAnsi="Times New Roman" w:cs="Times New Roman"/>
              </w:rPr>
              <w:t xml:space="preserve"> Manages patients records</w:t>
            </w:r>
          </w:p>
        </w:tc>
        <w:tc>
          <w:tcPr>
            <w:tcW w:w="2493" w:type="dxa"/>
            <w:tcBorders>
              <w:left w:val="none" w:sz="1" w:space="0" w:color="000000"/>
              <w:bottom w:val="none" w:sz="1" w:space="0" w:color="000000"/>
            </w:tcBorders>
            <w:shd w:val="clear" w:color="auto" w:fill="auto"/>
          </w:tcPr>
          <w:p w:rsidR="00736621" w:rsidRPr="008A6256" w:rsidRDefault="00736621">
            <w:pPr>
              <w:pStyle w:val="TableContents"/>
              <w:rPr>
                <w:rFonts w:ascii="Times New Roman" w:hAnsi="Times New Roman" w:cs="Times New Roman"/>
              </w:rPr>
            </w:pPr>
            <w:r w:rsidRPr="008A6256">
              <w:rPr>
                <w:rFonts w:ascii="Times New Roman" w:hAnsi="Times New Roman" w:cs="Times New Roman"/>
              </w:rPr>
              <w:t>Yes</w:t>
            </w:r>
          </w:p>
        </w:tc>
        <w:tc>
          <w:tcPr>
            <w:tcW w:w="2493" w:type="dxa"/>
            <w:tcBorders>
              <w:left w:val="none" w:sz="1" w:space="0" w:color="000000"/>
              <w:bottom w:val="none" w:sz="1" w:space="0" w:color="000000"/>
            </w:tcBorders>
            <w:shd w:val="clear" w:color="auto" w:fill="auto"/>
          </w:tcPr>
          <w:p w:rsidR="00736621" w:rsidRPr="008A6256" w:rsidRDefault="00736621">
            <w:pPr>
              <w:pStyle w:val="TableContents"/>
              <w:rPr>
                <w:rFonts w:ascii="Times New Roman" w:hAnsi="Times New Roman" w:cs="Times New Roman"/>
              </w:rPr>
            </w:pPr>
            <w:r w:rsidRPr="008A6256">
              <w:rPr>
                <w:rFonts w:ascii="Times New Roman" w:hAnsi="Times New Roman" w:cs="Times New Roman"/>
              </w:rPr>
              <w:t>Yes</w:t>
            </w:r>
          </w:p>
        </w:tc>
        <w:tc>
          <w:tcPr>
            <w:tcW w:w="2493" w:type="dxa"/>
            <w:tcBorders>
              <w:left w:val="none" w:sz="1" w:space="0" w:color="000000"/>
              <w:bottom w:val="none" w:sz="1" w:space="0" w:color="000000"/>
              <w:right w:val="none" w:sz="1" w:space="0" w:color="000000"/>
            </w:tcBorders>
            <w:shd w:val="clear" w:color="auto" w:fill="auto"/>
          </w:tcPr>
          <w:p w:rsidR="00736621" w:rsidRPr="008A6256" w:rsidRDefault="00736621">
            <w:pPr>
              <w:pStyle w:val="TableContents"/>
              <w:rPr>
                <w:rFonts w:ascii="Times New Roman" w:hAnsi="Times New Roman" w:cs="Times New Roman"/>
              </w:rPr>
            </w:pPr>
            <w:r w:rsidRPr="008A6256">
              <w:rPr>
                <w:rFonts w:ascii="Times New Roman" w:hAnsi="Times New Roman" w:cs="Times New Roman"/>
              </w:rPr>
              <w:t>Yes</w:t>
            </w:r>
          </w:p>
        </w:tc>
      </w:tr>
      <w:tr w:rsidR="00736621" w:rsidRPr="008A6256">
        <w:tc>
          <w:tcPr>
            <w:tcW w:w="2493" w:type="dxa"/>
            <w:tcBorders>
              <w:left w:val="none" w:sz="1" w:space="0" w:color="000000"/>
              <w:bottom w:val="none" w:sz="1" w:space="0" w:color="000000"/>
            </w:tcBorders>
            <w:shd w:val="clear" w:color="auto" w:fill="auto"/>
          </w:tcPr>
          <w:p w:rsidR="00736621" w:rsidRPr="008A6256" w:rsidRDefault="00736621">
            <w:pPr>
              <w:pStyle w:val="TableContents"/>
              <w:rPr>
                <w:rFonts w:ascii="Times New Roman" w:hAnsi="Times New Roman" w:cs="Times New Roman"/>
              </w:rPr>
            </w:pPr>
            <w:r w:rsidRPr="008A6256">
              <w:rPr>
                <w:rFonts w:ascii="Times New Roman" w:hAnsi="Times New Roman" w:cs="Times New Roman"/>
              </w:rPr>
              <w:t>Prints Patients Health Reports</w:t>
            </w:r>
          </w:p>
        </w:tc>
        <w:tc>
          <w:tcPr>
            <w:tcW w:w="2493" w:type="dxa"/>
            <w:tcBorders>
              <w:left w:val="none" w:sz="1" w:space="0" w:color="000000"/>
              <w:bottom w:val="none" w:sz="1" w:space="0" w:color="000000"/>
            </w:tcBorders>
            <w:shd w:val="clear" w:color="auto" w:fill="auto"/>
          </w:tcPr>
          <w:p w:rsidR="00736621" w:rsidRPr="008A6256" w:rsidRDefault="00736621">
            <w:pPr>
              <w:pStyle w:val="TableContents"/>
              <w:rPr>
                <w:rFonts w:ascii="Times New Roman" w:hAnsi="Times New Roman" w:cs="Times New Roman"/>
              </w:rPr>
            </w:pPr>
            <w:r w:rsidRPr="008A6256">
              <w:rPr>
                <w:rFonts w:ascii="Times New Roman" w:hAnsi="Times New Roman" w:cs="Times New Roman"/>
              </w:rPr>
              <w:t>No</w:t>
            </w:r>
          </w:p>
        </w:tc>
        <w:tc>
          <w:tcPr>
            <w:tcW w:w="2493" w:type="dxa"/>
            <w:tcBorders>
              <w:left w:val="none" w:sz="1" w:space="0" w:color="000000"/>
              <w:bottom w:val="none" w:sz="1" w:space="0" w:color="000000"/>
            </w:tcBorders>
            <w:shd w:val="clear" w:color="auto" w:fill="auto"/>
          </w:tcPr>
          <w:p w:rsidR="00736621" w:rsidRPr="008A6256" w:rsidRDefault="00736621">
            <w:pPr>
              <w:pStyle w:val="TableContents"/>
              <w:rPr>
                <w:rFonts w:ascii="Times New Roman" w:hAnsi="Times New Roman" w:cs="Times New Roman"/>
              </w:rPr>
            </w:pPr>
            <w:r w:rsidRPr="008A6256">
              <w:rPr>
                <w:rFonts w:ascii="Times New Roman" w:hAnsi="Times New Roman" w:cs="Times New Roman"/>
              </w:rPr>
              <w:t>No</w:t>
            </w:r>
          </w:p>
        </w:tc>
        <w:tc>
          <w:tcPr>
            <w:tcW w:w="2493" w:type="dxa"/>
            <w:tcBorders>
              <w:left w:val="none" w:sz="1" w:space="0" w:color="000000"/>
              <w:bottom w:val="none" w:sz="1" w:space="0" w:color="000000"/>
              <w:right w:val="none" w:sz="1" w:space="0" w:color="000000"/>
            </w:tcBorders>
            <w:shd w:val="clear" w:color="auto" w:fill="auto"/>
          </w:tcPr>
          <w:p w:rsidR="00736621" w:rsidRPr="008A6256" w:rsidRDefault="00736621">
            <w:pPr>
              <w:pStyle w:val="TableContents"/>
              <w:rPr>
                <w:rFonts w:ascii="Times New Roman" w:hAnsi="Times New Roman" w:cs="Times New Roman"/>
              </w:rPr>
            </w:pPr>
            <w:r w:rsidRPr="008A6256">
              <w:rPr>
                <w:rFonts w:ascii="Times New Roman" w:hAnsi="Times New Roman" w:cs="Times New Roman"/>
              </w:rPr>
              <w:t>Yes</w:t>
            </w:r>
          </w:p>
        </w:tc>
      </w:tr>
      <w:tr w:rsidR="00736621" w:rsidRPr="008A6256">
        <w:tc>
          <w:tcPr>
            <w:tcW w:w="2493" w:type="dxa"/>
            <w:tcBorders>
              <w:left w:val="none" w:sz="1" w:space="0" w:color="000000"/>
              <w:bottom w:val="none" w:sz="1" w:space="0" w:color="000000"/>
            </w:tcBorders>
            <w:shd w:val="clear" w:color="auto" w:fill="auto"/>
          </w:tcPr>
          <w:p w:rsidR="00736621" w:rsidRPr="008A6256" w:rsidRDefault="00736621">
            <w:pPr>
              <w:pStyle w:val="TableContents"/>
              <w:rPr>
                <w:rFonts w:ascii="Times New Roman" w:hAnsi="Times New Roman" w:cs="Times New Roman"/>
              </w:rPr>
            </w:pPr>
            <w:r w:rsidRPr="008A6256">
              <w:rPr>
                <w:rFonts w:ascii="Times New Roman" w:hAnsi="Times New Roman" w:cs="Times New Roman"/>
              </w:rPr>
              <w:t>---</w:t>
            </w:r>
          </w:p>
        </w:tc>
        <w:tc>
          <w:tcPr>
            <w:tcW w:w="2493" w:type="dxa"/>
            <w:tcBorders>
              <w:left w:val="none" w:sz="1" w:space="0" w:color="000000"/>
              <w:bottom w:val="none" w:sz="1" w:space="0" w:color="000000"/>
            </w:tcBorders>
            <w:shd w:val="clear" w:color="auto" w:fill="auto"/>
          </w:tcPr>
          <w:p w:rsidR="00736621" w:rsidRPr="008A6256" w:rsidRDefault="00736621">
            <w:pPr>
              <w:pStyle w:val="TableContents"/>
              <w:rPr>
                <w:rFonts w:ascii="Times New Roman" w:hAnsi="Times New Roman" w:cs="Times New Roman"/>
              </w:rPr>
            </w:pPr>
            <w:r w:rsidRPr="008A6256">
              <w:rPr>
                <w:rFonts w:ascii="Times New Roman" w:hAnsi="Times New Roman" w:cs="Times New Roman"/>
              </w:rPr>
              <w:t>---</w:t>
            </w:r>
          </w:p>
        </w:tc>
        <w:tc>
          <w:tcPr>
            <w:tcW w:w="2493" w:type="dxa"/>
            <w:tcBorders>
              <w:left w:val="none" w:sz="1" w:space="0" w:color="000000"/>
              <w:bottom w:val="none" w:sz="1" w:space="0" w:color="000000"/>
            </w:tcBorders>
            <w:shd w:val="clear" w:color="auto" w:fill="auto"/>
          </w:tcPr>
          <w:p w:rsidR="00736621" w:rsidRPr="008A6256" w:rsidRDefault="00736621">
            <w:pPr>
              <w:pStyle w:val="TableContents"/>
              <w:rPr>
                <w:rFonts w:ascii="Times New Roman" w:hAnsi="Times New Roman" w:cs="Times New Roman"/>
              </w:rPr>
            </w:pPr>
            <w:r w:rsidRPr="008A6256">
              <w:rPr>
                <w:rFonts w:ascii="Times New Roman" w:hAnsi="Times New Roman" w:cs="Times New Roman"/>
              </w:rPr>
              <w:t>---</w:t>
            </w:r>
          </w:p>
        </w:tc>
        <w:tc>
          <w:tcPr>
            <w:tcW w:w="2493" w:type="dxa"/>
            <w:tcBorders>
              <w:left w:val="none" w:sz="1" w:space="0" w:color="000000"/>
              <w:bottom w:val="none" w:sz="1" w:space="0" w:color="000000"/>
              <w:right w:val="none" w:sz="1" w:space="0" w:color="000000"/>
            </w:tcBorders>
            <w:shd w:val="clear" w:color="auto" w:fill="auto"/>
          </w:tcPr>
          <w:p w:rsidR="00736621" w:rsidRPr="008A6256" w:rsidRDefault="00736621">
            <w:pPr>
              <w:pStyle w:val="TableContents"/>
              <w:rPr>
                <w:rFonts w:ascii="Times New Roman" w:hAnsi="Times New Roman" w:cs="Times New Roman"/>
              </w:rPr>
            </w:pPr>
            <w:r w:rsidRPr="008A6256">
              <w:rPr>
                <w:rFonts w:ascii="Times New Roman" w:hAnsi="Times New Roman" w:cs="Times New Roman"/>
              </w:rPr>
              <w:t>–</w:t>
            </w:r>
          </w:p>
        </w:tc>
      </w:tr>
      <w:tr w:rsidR="00736621" w:rsidRPr="008A6256">
        <w:tc>
          <w:tcPr>
            <w:tcW w:w="2493" w:type="dxa"/>
            <w:tcBorders>
              <w:left w:val="none" w:sz="1" w:space="0" w:color="000000"/>
              <w:bottom w:val="none" w:sz="1" w:space="0" w:color="000000"/>
            </w:tcBorders>
            <w:shd w:val="clear" w:color="auto" w:fill="auto"/>
          </w:tcPr>
          <w:p w:rsidR="00736621" w:rsidRPr="008A6256" w:rsidRDefault="00736621">
            <w:pPr>
              <w:pStyle w:val="TableContents"/>
              <w:rPr>
                <w:rFonts w:ascii="Times New Roman" w:hAnsi="Times New Roman" w:cs="Times New Roman"/>
              </w:rPr>
            </w:pPr>
            <w:r w:rsidRPr="008A6256">
              <w:rPr>
                <w:rFonts w:ascii="Times New Roman" w:hAnsi="Times New Roman" w:cs="Times New Roman"/>
              </w:rPr>
              <w:t>---</w:t>
            </w:r>
          </w:p>
        </w:tc>
        <w:tc>
          <w:tcPr>
            <w:tcW w:w="2493" w:type="dxa"/>
            <w:tcBorders>
              <w:left w:val="none" w:sz="1" w:space="0" w:color="000000"/>
              <w:bottom w:val="none" w:sz="1" w:space="0" w:color="000000"/>
            </w:tcBorders>
            <w:shd w:val="clear" w:color="auto" w:fill="auto"/>
          </w:tcPr>
          <w:p w:rsidR="00736621" w:rsidRPr="008A6256" w:rsidRDefault="00736621">
            <w:pPr>
              <w:pStyle w:val="TableContents"/>
              <w:rPr>
                <w:rFonts w:ascii="Times New Roman" w:hAnsi="Times New Roman" w:cs="Times New Roman"/>
              </w:rPr>
            </w:pPr>
            <w:r w:rsidRPr="008A6256">
              <w:rPr>
                <w:rFonts w:ascii="Times New Roman" w:hAnsi="Times New Roman" w:cs="Times New Roman"/>
              </w:rPr>
              <w:t>---</w:t>
            </w:r>
          </w:p>
        </w:tc>
        <w:tc>
          <w:tcPr>
            <w:tcW w:w="2493" w:type="dxa"/>
            <w:tcBorders>
              <w:left w:val="none" w:sz="1" w:space="0" w:color="000000"/>
              <w:bottom w:val="none" w:sz="1" w:space="0" w:color="000000"/>
            </w:tcBorders>
            <w:shd w:val="clear" w:color="auto" w:fill="auto"/>
          </w:tcPr>
          <w:p w:rsidR="00736621" w:rsidRPr="008A6256" w:rsidRDefault="00736621">
            <w:pPr>
              <w:pStyle w:val="TableContents"/>
              <w:rPr>
                <w:rFonts w:ascii="Times New Roman" w:hAnsi="Times New Roman" w:cs="Times New Roman"/>
              </w:rPr>
            </w:pPr>
            <w:r w:rsidRPr="008A6256">
              <w:rPr>
                <w:rFonts w:ascii="Times New Roman" w:hAnsi="Times New Roman" w:cs="Times New Roman"/>
              </w:rPr>
              <w:t>–</w:t>
            </w:r>
          </w:p>
        </w:tc>
        <w:tc>
          <w:tcPr>
            <w:tcW w:w="2493" w:type="dxa"/>
            <w:tcBorders>
              <w:left w:val="none" w:sz="1" w:space="0" w:color="000000"/>
              <w:bottom w:val="none" w:sz="1" w:space="0" w:color="000000"/>
              <w:right w:val="none" w:sz="1" w:space="0" w:color="000000"/>
            </w:tcBorders>
            <w:shd w:val="clear" w:color="auto" w:fill="auto"/>
          </w:tcPr>
          <w:p w:rsidR="00736621" w:rsidRPr="008A6256" w:rsidRDefault="00736621">
            <w:pPr>
              <w:pStyle w:val="TableContents"/>
              <w:rPr>
                <w:rFonts w:ascii="Times New Roman" w:hAnsi="Times New Roman" w:cs="Times New Roman"/>
              </w:rPr>
            </w:pPr>
            <w:r w:rsidRPr="008A6256">
              <w:rPr>
                <w:rFonts w:ascii="Times New Roman" w:hAnsi="Times New Roman" w:cs="Times New Roman"/>
              </w:rPr>
              <w:t>---</w:t>
            </w:r>
          </w:p>
        </w:tc>
      </w:tr>
    </w:tbl>
    <w:p w:rsidR="00736621" w:rsidRPr="008A6256" w:rsidRDefault="00736621">
      <w:pPr>
        <w:ind w:left="1418"/>
        <w:rPr>
          <w:rFonts w:ascii="Times New Roman" w:hAnsi="Times New Roman" w:cs="Times New Roman"/>
        </w:rPr>
      </w:pPr>
    </w:p>
    <w:p w:rsidR="00736621" w:rsidRPr="008A6256" w:rsidRDefault="00736621">
      <w:pPr>
        <w:rPr>
          <w:rFonts w:ascii="Times New Roman" w:hAnsi="Times New Roman" w:cs="Times New Roman"/>
        </w:rPr>
      </w:pPr>
      <w:r w:rsidRPr="008A6256">
        <w:rPr>
          <w:rFonts w:ascii="Times New Roman" w:hAnsi="Times New Roman" w:cs="Times New Roman"/>
        </w:rPr>
        <w:t>NB: the students should complete such a table and the 'Yeses' on the proposed system should help in showing the gap being filled.</w:t>
      </w:r>
    </w:p>
    <w:p w:rsidR="00736621" w:rsidRPr="008A6256" w:rsidRDefault="00736621">
      <w:pPr>
        <w:rPr>
          <w:rFonts w:ascii="Times New Roman" w:hAnsi="Times New Roman" w:cs="Times New Roman"/>
        </w:rPr>
      </w:pPr>
    </w:p>
    <w:p w:rsidR="00736621" w:rsidRPr="008A6256" w:rsidRDefault="00736621">
      <w:pPr>
        <w:rPr>
          <w:rFonts w:ascii="Times New Roman" w:hAnsi="Times New Roman" w:cs="Times New Roman"/>
        </w:rPr>
      </w:pPr>
    </w:p>
    <w:p w:rsidR="00736621" w:rsidRPr="008A6256" w:rsidRDefault="00736621">
      <w:pPr>
        <w:numPr>
          <w:ilvl w:val="1"/>
          <w:numId w:val="1"/>
        </w:numPr>
        <w:rPr>
          <w:rFonts w:ascii="Times New Roman" w:hAnsi="Times New Roman" w:cs="Times New Roman"/>
        </w:rPr>
      </w:pPr>
      <w:r w:rsidRPr="008A6256">
        <w:rPr>
          <w:rFonts w:ascii="Times New Roman" w:hAnsi="Times New Roman" w:cs="Times New Roman"/>
        </w:rPr>
        <w:t>Conclusion</w:t>
      </w:r>
    </w:p>
    <w:p w:rsidR="00736621" w:rsidRPr="008A6256" w:rsidRDefault="00736621">
      <w:pPr>
        <w:rPr>
          <w:rFonts w:ascii="Times New Roman" w:hAnsi="Times New Roman" w:cs="Times New Roman"/>
        </w:rPr>
      </w:pPr>
      <w:r w:rsidRPr="008A6256">
        <w:rPr>
          <w:rFonts w:ascii="Times New Roman" w:hAnsi="Times New Roman" w:cs="Times New Roman"/>
        </w:rPr>
        <w:t>This should be brief. At least a paragraph and should summarize what the student has seen from the review of literature.</w:t>
      </w:r>
    </w:p>
    <w:p w:rsidR="00736621" w:rsidRPr="008A6256" w:rsidRDefault="00736621">
      <w:pPr>
        <w:rPr>
          <w:rFonts w:ascii="Times New Roman" w:hAnsi="Times New Roman" w:cs="Times New Roman"/>
        </w:rPr>
      </w:pPr>
    </w:p>
    <w:p w:rsidR="00736621" w:rsidRPr="008A6256" w:rsidRDefault="00736621">
      <w:pPr>
        <w:rPr>
          <w:rFonts w:ascii="Times New Roman" w:hAnsi="Times New Roman" w:cs="Times New Roman"/>
        </w:rPr>
      </w:pPr>
    </w:p>
    <w:p w:rsidR="00736621" w:rsidRPr="008A6256" w:rsidRDefault="00736621">
      <w:pPr>
        <w:rPr>
          <w:rFonts w:ascii="Times New Roman" w:hAnsi="Times New Roman" w:cs="Times New Roman"/>
        </w:rPr>
      </w:pPr>
    </w:p>
    <w:p w:rsidR="00736621" w:rsidRPr="008A6256" w:rsidRDefault="00736621">
      <w:pPr>
        <w:rPr>
          <w:rFonts w:ascii="Times New Roman" w:hAnsi="Times New Roman" w:cs="Times New Roman"/>
        </w:rPr>
      </w:pPr>
    </w:p>
    <w:p w:rsidR="00736621" w:rsidRPr="008A6256" w:rsidRDefault="00736621">
      <w:pPr>
        <w:rPr>
          <w:rFonts w:ascii="Times New Roman" w:hAnsi="Times New Roman" w:cs="Times New Roman"/>
        </w:rPr>
      </w:pPr>
    </w:p>
    <w:p w:rsidR="00736621" w:rsidRPr="008A6256" w:rsidRDefault="00736621">
      <w:pPr>
        <w:rPr>
          <w:rFonts w:ascii="Times New Roman" w:hAnsi="Times New Roman" w:cs="Times New Roman"/>
        </w:rPr>
      </w:pPr>
    </w:p>
    <w:p w:rsidR="00736621" w:rsidRPr="008A6256" w:rsidRDefault="00736621">
      <w:pPr>
        <w:rPr>
          <w:rFonts w:ascii="Times New Roman" w:hAnsi="Times New Roman" w:cs="Times New Roman"/>
        </w:rPr>
      </w:pPr>
    </w:p>
    <w:p w:rsidR="00736621" w:rsidRPr="008A6256" w:rsidRDefault="00736621">
      <w:pPr>
        <w:rPr>
          <w:rFonts w:ascii="Times New Roman" w:hAnsi="Times New Roman" w:cs="Times New Roman"/>
        </w:rPr>
      </w:pPr>
    </w:p>
    <w:p w:rsidR="00736621" w:rsidRPr="008A6256" w:rsidRDefault="00736621">
      <w:pPr>
        <w:rPr>
          <w:rFonts w:ascii="Times New Roman" w:hAnsi="Times New Roman" w:cs="Times New Roman"/>
        </w:rPr>
      </w:pPr>
      <w:r w:rsidRPr="008A6256">
        <w:rPr>
          <w:rFonts w:ascii="Times New Roman" w:hAnsi="Times New Roman" w:cs="Times New Roman"/>
          <w:b/>
          <w:bCs/>
        </w:rPr>
        <w:t>HOW TO ORGANIZE CHAPTER FOUR.</w:t>
      </w:r>
    </w:p>
    <w:p w:rsidR="00736621" w:rsidRPr="008A6256" w:rsidRDefault="00736621">
      <w:pPr>
        <w:rPr>
          <w:rFonts w:ascii="Times New Roman" w:hAnsi="Times New Roman" w:cs="Times New Roman"/>
        </w:rPr>
      </w:pPr>
    </w:p>
    <w:p w:rsidR="00736621" w:rsidRPr="008A6256" w:rsidRDefault="00736621">
      <w:pPr>
        <w:rPr>
          <w:rFonts w:ascii="Times New Roman" w:hAnsi="Times New Roman" w:cs="Times New Roman"/>
        </w:rPr>
      </w:pPr>
      <w:r w:rsidRPr="008A6256">
        <w:rPr>
          <w:rFonts w:ascii="Times New Roman" w:hAnsi="Times New Roman" w:cs="Times New Roman"/>
        </w:rPr>
        <w:t>Chapter four is usually the core of the project and thus much care should be taken in this chapter.  The following order is based on a database project that involves modeling of processes and data in the design</w:t>
      </w:r>
    </w:p>
    <w:p w:rsidR="00736621" w:rsidRPr="008A6256" w:rsidRDefault="00736621">
      <w:pPr>
        <w:rPr>
          <w:rFonts w:ascii="Times New Roman" w:hAnsi="Times New Roman" w:cs="Times New Roman"/>
        </w:rPr>
      </w:pPr>
    </w:p>
    <w:p w:rsidR="00736621" w:rsidRPr="008A6256" w:rsidRDefault="00736621">
      <w:pPr>
        <w:rPr>
          <w:rFonts w:ascii="Times New Roman" w:hAnsi="Times New Roman" w:cs="Times New Roman"/>
        </w:rPr>
      </w:pPr>
    </w:p>
    <w:p w:rsidR="00736621" w:rsidRPr="008A6256" w:rsidRDefault="00736621">
      <w:pPr>
        <w:rPr>
          <w:rFonts w:ascii="Times New Roman" w:hAnsi="Times New Roman" w:cs="Times New Roman"/>
        </w:rPr>
      </w:pPr>
      <w:r w:rsidRPr="008A6256">
        <w:rPr>
          <w:rFonts w:ascii="Times New Roman" w:hAnsi="Times New Roman" w:cs="Times New Roman"/>
        </w:rPr>
        <w:lastRenderedPageBreak/>
        <w:t>CHAPTER FOUR: SYSTEM STUDY, ANALYSIS AND DESIGN</w:t>
      </w:r>
    </w:p>
    <w:p w:rsidR="00736621" w:rsidRPr="008A6256" w:rsidRDefault="00736621">
      <w:pPr>
        <w:rPr>
          <w:rFonts w:ascii="Times New Roman" w:hAnsi="Times New Roman" w:cs="Times New Roman"/>
        </w:rPr>
      </w:pPr>
    </w:p>
    <w:p w:rsidR="00736621" w:rsidRPr="008A6256" w:rsidRDefault="00736621">
      <w:pPr>
        <w:numPr>
          <w:ilvl w:val="1"/>
          <w:numId w:val="3"/>
        </w:numPr>
        <w:rPr>
          <w:rFonts w:ascii="Times New Roman" w:hAnsi="Times New Roman" w:cs="Times New Roman"/>
        </w:rPr>
      </w:pPr>
      <w:r w:rsidRPr="008A6256">
        <w:rPr>
          <w:rFonts w:ascii="Times New Roman" w:hAnsi="Times New Roman" w:cs="Times New Roman"/>
        </w:rPr>
        <w:t>Introduction</w:t>
      </w:r>
    </w:p>
    <w:p w:rsidR="00736621" w:rsidRPr="008A6256" w:rsidRDefault="00736621">
      <w:pPr>
        <w:rPr>
          <w:rFonts w:ascii="Times New Roman" w:hAnsi="Times New Roman" w:cs="Times New Roman"/>
        </w:rPr>
      </w:pPr>
      <w:r w:rsidRPr="008A6256">
        <w:rPr>
          <w:rFonts w:ascii="Times New Roman" w:hAnsi="Times New Roman" w:cs="Times New Roman"/>
        </w:rPr>
        <w:t>Give a brief description about the chapter.</w:t>
      </w:r>
    </w:p>
    <w:p w:rsidR="00736621" w:rsidRPr="008A6256" w:rsidRDefault="00736621">
      <w:pPr>
        <w:numPr>
          <w:ilvl w:val="1"/>
          <w:numId w:val="3"/>
        </w:numPr>
        <w:rPr>
          <w:rFonts w:ascii="Times New Roman" w:hAnsi="Times New Roman" w:cs="Times New Roman"/>
        </w:rPr>
      </w:pPr>
      <w:r w:rsidRPr="008A6256">
        <w:rPr>
          <w:rFonts w:ascii="Times New Roman" w:hAnsi="Times New Roman" w:cs="Times New Roman"/>
        </w:rPr>
        <w:t>System Study</w:t>
      </w:r>
    </w:p>
    <w:p w:rsidR="00736621" w:rsidRPr="008A6256" w:rsidRDefault="00736621">
      <w:pPr>
        <w:rPr>
          <w:rFonts w:ascii="Times New Roman" w:hAnsi="Times New Roman" w:cs="Times New Roman"/>
        </w:rPr>
      </w:pPr>
      <w:r w:rsidRPr="008A6256">
        <w:rPr>
          <w:rFonts w:ascii="Times New Roman" w:hAnsi="Times New Roman" w:cs="Times New Roman"/>
        </w:rPr>
        <w:t>Here the student presents the results of data collection. He explains the present situation and how business is conducted and also identifies the challenges with the present system.</w:t>
      </w:r>
    </w:p>
    <w:p w:rsidR="00736621" w:rsidRPr="008A6256" w:rsidRDefault="00736621">
      <w:pPr>
        <w:numPr>
          <w:ilvl w:val="1"/>
          <w:numId w:val="3"/>
        </w:numPr>
        <w:rPr>
          <w:rFonts w:ascii="Times New Roman" w:hAnsi="Times New Roman" w:cs="Times New Roman"/>
        </w:rPr>
      </w:pPr>
      <w:r w:rsidRPr="008A6256">
        <w:rPr>
          <w:rFonts w:ascii="Times New Roman" w:hAnsi="Times New Roman" w:cs="Times New Roman"/>
        </w:rPr>
        <w:t>System Analysis</w:t>
      </w:r>
    </w:p>
    <w:p w:rsidR="00736621" w:rsidRPr="008A6256" w:rsidRDefault="00736621">
      <w:pPr>
        <w:rPr>
          <w:rFonts w:ascii="Times New Roman" w:hAnsi="Times New Roman" w:cs="Times New Roman"/>
        </w:rPr>
      </w:pPr>
      <w:r w:rsidRPr="008A6256">
        <w:rPr>
          <w:rFonts w:ascii="Times New Roman" w:hAnsi="Times New Roman" w:cs="Times New Roman"/>
        </w:rPr>
        <w:t xml:space="preserve">Here the student gives specification of the proposed system based on the results of system study. In other </w:t>
      </w:r>
      <w:proofErr w:type="spellStart"/>
      <w:r w:rsidRPr="008A6256">
        <w:rPr>
          <w:rFonts w:ascii="Times New Roman" w:hAnsi="Times New Roman" w:cs="Times New Roman"/>
        </w:rPr>
        <w:t>words,requirements</w:t>
      </w:r>
      <w:proofErr w:type="spellEnd"/>
      <w:r w:rsidRPr="008A6256">
        <w:rPr>
          <w:rFonts w:ascii="Times New Roman" w:hAnsi="Times New Roman" w:cs="Times New Roman"/>
        </w:rPr>
        <w:t xml:space="preserve"> are presented here</w:t>
      </w:r>
    </w:p>
    <w:p w:rsidR="00736621" w:rsidRPr="008A6256" w:rsidRDefault="00736621">
      <w:pPr>
        <w:rPr>
          <w:rFonts w:ascii="Times New Roman" w:hAnsi="Times New Roman" w:cs="Times New Roman"/>
        </w:rPr>
      </w:pPr>
      <w:r w:rsidRPr="008A6256">
        <w:rPr>
          <w:rFonts w:ascii="Times New Roman" w:hAnsi="Times New Roman" w:cs="Times New Roman"/>
        </w:rPr>
        <w:t>4.3.1 User Requirements</w:t>
      </w:r>
    </w:p>
    <w:p w:rsidR="00736621" w:rsidRPr="008A6256" w:rsidRDefault="00736621">
      <w:pPr>
        <w:rPr>
          <w:rFonts w:ascii="Times New Roman" w:hAnsi="Times New Roman" w:cs="Times New Roman"/>
        </w:rPr>
      </w:pPr>
      <w:r w:rsidRPr="008A6256">
        <w:rPr>
          <w:rFonts w:ascii="Times New Roman" w:hAnsi="Times New Roman" w:cs="Times New Roman"/>
        </w:rPr>
        <w:t>4.3.2 Functional Requirements</w:t>
      </w:r>
    </w:p>
    <w:p w:rsidR="00736621" w:rsidRPr="008A6256" w:rsidRDefault="00736621">
      <w:pPr>
        <w:rPr>
          <w:rFonts w:ascii="Times New Roman" w:hAnsi="Times New Roman" w:cs="Times New Roman"/>
          <w:i/>
          <w:iCs/>
        </w:rPr>
      </w:pPr>
      <w:r w:rsidRPr="008A6256">
        <w:rPr>
          <w:rFonts w:ascii="Times New Roman" w:hAnsi="Times New Roman" w:cs="Times New Roman"/>
        </w:rPr>
        <w:t>4.3.3 Non-functional Requirements</w:t>
      </w:r>
    </w:p>
    <w:p w:rsidR="00736621" w:rsidRPr="008A6256" w:rsidRDefault="00736621">
      <w:pPr>
        <w:ind w:left="1418"/>
        <w:rPr>
          <w:rFonts w:ascii="Times New Roman" w:hAnsi="Times New Roman" w:cs="Times New Roman"/>
        </w:rPr>
      </w:pPr>
      <w:r w:rsidRPr="008A6256">
        <w:rPr>
          <w:rFonts w:ascii="Times New Roman" w:hAnsi="Times New Roman" w:cs="Times New Roman"/>
          <w:i/>
          <w:iCs/>
        </w:rPr>
        <w:t>[It is wise not to put system requirements(</w:t>
      </w:r>
      <w:proofErr w:type="spellStart"/>
      <w:r w:rsidRPr="008A6256">
        <w:rPr>
          <w:rFonts w:ascii="Times New Roman" w:hAnsi="Times New Roman" w:cs="Times New Roman"/>
          <w:i/>
          <w:iCs/>
        </w:rPr>
        <w:t>i.e</w:t>
      </w:r>
      <w:proofErr w:type="spellEnd"/>
      <w:r w:rsidRPr="008A6256">
        <w:rPr>
          <w:rFonts w:ascii="Times New Roman" w:hAnsi="Times New Roman" w:cs="Times New Roman"/>
          <w:i/>
          <w:iCs/>
        </w:rPr>
        <w:t xml:space="preserve"> the minimum requirements of the system in terms of hardware and software) because the system is not yet implemented and thus you can't be sure of such requirement. Such can be stated after testing the system]</w:t>
      </w:r>
    </w:p>
    <w:p w:rsidR="00736621" w:rsidRPr="008A6256" w:rsidRDefault="00736621">
      <w:pPr>
        <w:numPr>
          <w:ilvl w:val="1"/>
          <w:numId w:val="3"/>
        </w:numPr>
        <w:rPr>
          <w:rFonts w:ascii="Times New Roman" w:hAnsi="Times New Roman" w:cs="Times New Roman"/>
        </w:rPr>
      </w:pPr>
      <w:r w:rsidRPr="008A6256">
        <w:rPr>
          <w:rFonts w:ascii="Times New Roman" w:hAnsi="Times New Roman" w:cs="Times New Roman"/>
        </w:rPr>
        <w:t>System Design</w:t>
      </w:r>
    </w:p>
    <w:p w:rsidR="00736621" w:rsidRPr="008A6256" w:rsidRDefault="00736621">
      <w:pPr>
        <w:ind w:left="1418"/>
        <w:rPr>
          <w:rFonts w:ascii="Times New Roman" w:hAnsi="Times New Roman" w:cs="Times New Roman"/>
        </w:rPr>
      </w:pPr>
      <w:r w:rsidRPr="008A6256">
        <w:rPr>
          <w:rFonts w:ascii="Times New Roman" w:hAnsi="Times New Roman" w:cs="Times New Roman"/>
        </w:rPr>
        <w:t>This should be divided into two parts; process modeling and data modeling but you can also include the architectural design of the system</w:t>
      </w:r>
    </w:p>
    <w:p w:rsidR="00736621" w:rsidRPr="008A6256" w:rsidRDefault="00736621">
      <w:pPr>
        <w:numPr>
          <w:ilvl w:val="2"/>
          <w:numId w:val="4"/>
        </w:numPr>
        <w:ind w:left="1418" w:firstLine="0"/>
        <w:rPr>
          <w:rFonts w:ascii="Times New Roman" w:hAnsi="Times New Roman" w:cs="Times New Roman"/>
        </w:rPr>
      </w:pPr>
      <w:r w:rsidRPr="008A6256">
        <w:rPr>
          <w:rFonts w:ascii="Times New Roman" w:hAnsi="Times New Roman" w:cs="Times New Roman"/>
        </w:rPr>
        <w:t>Process Modeling</w:t>
      </w:r>
    </w:p>
    <w:p w:rsidR="00736621" w:rsidRPr="008A6256" w:rsidRDefault="00736621">
      <w:pPr>
        <w:ind w:left="2127"/>
        <w:rPr>
          <w:rFonts w:ascii="Times New Roman" w:hAnsi="Times New Roman" w:cs="Times New Roman"/>
        </w:rPr>
      </w:pPr>
      <w:r w:rsidRPr="008A6256">
        <w:rPr>
          <w:rFonts w:ascii="Times New Roman" w:hAnsi="Times New Roman" w:cs="Times New Roman"/>
        </w:rPr>
        <w:t>Here the student can choose to use the OOAD approach with use cases and sequence diagrams to show the flow of information and the sequence of events as the occur in the system and the participants in the system.</w:t>
      </w:r>
    </w:p>
    <w:p w:rsidR="00736621" w:rsidRPr="008A6256" w:rsidRDefault="00736621">
      <w:pPr>
        <w:ind w:left="2127"/>
        <w:rPr>
          <w:rFonts w:ascii="Times New Roman" w:hAnsi="Times New Roman" w:cs="Times New Roman"/>
        </w:rPr>
      </w:pPr>
      <w:r w:rsidRPr="008A6256">
        <w:rPr>
          <w:rFonts w:ascii="Times New Roman" w:hAnsi="Times New Roman" w:cs="Times New Roman"/>
        </w:rPr>
        <w:t xml:space="preserve">Alternatively, the student can use the Data Flow Diagrams. The context Diagram should be used to show the system at abstract level and the Level-1 DFD should be used to show the various </w:t>
      </w:r>
      <w:r w:rsidRPr="008A6256">
        <w:rPr>
          <w:rFonts w:ascii="Times New Roman" w:hAnsi="Times New Roman" w:cs="Times New Roman"/>
        </w:rPr>
        <w:lastRenderedPageBreak/>
        <w:t>external entities interact with processes in the system. The DFD should have a key of symbols used and a data dictionary which clearly explains the processes, the external entities, data stores, data flows and data reports.</w:t>
      </w:r>
    </w:p>
    <w:p w:rsidR="00736621" w:rsidRPr="008A6256" w:rsidRDefault="00736621">
      <w:pPr>
        <w:numPr>
          <w:ilvl w:val="2"/>
          <w:numId w:val="4"/>
        </w:numPr>
        <w:ind w:left="1418" w:firstLine="0"/>
        <w:rPr>
          <w:rFonts w:ascii="Times New Roman" w:hAnsi="Times New Roman" w:cs="Times New Roman"/>
        </w:rPr>
      </w:pPr>
      <w:r w:rsidRPr="008A6256">
        <w:rPr>
          <w:rFonts w:ascii="Times New Roman" w:hAnsi="Times New Roman" w:cs="Times New Roman"/>
        </w:rPr>
        <w:t>Data Modeling</w:t>
      </w:r>
    </w:p>
    <w:p w:rsidR="00736621" w:rsidRPr="008A6256" w:rsidRDefault="00736621">
      <w:pPr>
        <w:numPr>
          <w:ilvl w:val="0"/>
          <w:numId w:val="5"/>
        </w:numPr>
        <w:ind w:left="2836"/>
        <w:rPr>
          <w:rFonts w:ascii="Times New Roman" w:hAnsi="Times New Roman" w:cs="Times New Roman"/>
        </w:rPr>
      </w:pPr>
      <w:r w:rsidRPr="008A6256">
        <w:rPr>
          <w:rFonts w:ascii="Times New Roman" w:hAnsi="Times New Roman" w:cs="Times New Roman"/>
        </w:rPr>
        <w:t>Data Requirements</w:t>
      </w:r>
    </w:p>
    <w:p w:rsidR="00736621" w:rsidRPr="008A6256" w:rsidRDefault="00736621">
      <w:pPr>
        <w:ind w:left="2836" w:hanging="360"/>
        <w:rPr>
          <w:rFonts w:ascii="Times New Roman" w:hAnsi="Times New Roman" w:cs="Times New Roman"/>
        </w:rPr>
      </w:pPr>
      <w:r w:rsidRPr="008A6256">
        <w:rPr>
          <w:rFonts w:ascii="Times New Roman" w:hAnsi="Times New Roman" w:cs="Times New Roman"/>
        </w:rPr>
        <w:t xml:space="preserve">These should be conditions about the data to be modeled. </w:t>
      </w:r>
      <w:r w:rsidRPr="008A6256">
        <w:rPr>
          <w:rFonts w:ascii="Times New Roman" w:hAnsi="Times New Roman" w:cs="Times New Roman"/>
          <w:i/>
          <w:iCs/>
        </w:rPr>
        <w:t>For example if the system manages patients records, then who is a patient?, what data is captured about a patient?, which fields are unique about a patient?</w:t>
      </w:r>
    </w:p>
    <w:p w:rsidR="00736621" w:rsidRPr="008A6256" w:rsidRDefault="00736621">
      <w:pPr>
        <w:ind w:left="2836" w:hanging="360"/>
        <w:rPr>
          <w:rFonts w:ascii="Times New Roman" w:hAnsi="Times New Roman" w:cs="Times New Roman"/>
        </w:rPr>
      </w:pPr>
    </w:p>
    <w:p w:rsidR="00736621" w:rsidRPr="008A6256" w:rsidRDefault="00736621">
      <w:pPr>
        <w:numPr>
          <w:ilvl w:val="0"/>
          <w:numId w:val="5"/>
        </w:numPr>
        <w:ind w:left="2836"/>
        <w:rPr>
          <w:rFonts w:ascii="Times New Roman" w:hAnsi="Times New Roman" w:cs="Times New Roman"/>
        </w:rPr>
      </w:pPr>
      <w:r w:rsidRPr="008A6256">
        <w:rPr>
          <w:rFonts w:ascii="Times New Roman" w:hAnsi="Times New Roman" w:cs="Times New Roman"/>
        </w:rPr>
        <w:t>Identification of Entities and Attributes</w:t>
      </w:r>
    </w:p>
    <w:p w:rsidR="00736621" w:rsidRPr="008A6256" w:rsidRDefault="00736621">
      <w:pPr>
        <w:ind w:left="2836" w:hanging="360"/>
        <w:rPr>
          <w:rFonts w:ascii="Times New Roman" w:hAnsi="Times New Roman" w:cs="Times New Roman"/>
        </w:rPr>
      </w:pPr>
      <w:r w:rsidRPr="008A6256">
        <w:rPr>
          <w:rFonts w:ascii="Times New Roman" w:hAnsi="Times New Roman" w:cs="Times New Roman"/>
        </w:rPr>
        <w:t>From data requirements, identify the entities and their associated attributes. These could be put in a table.</w:t>
      </w:r>
    </w:p>
    <w:p w:rsidR="00736621" w:rsidRPr="008A6256" w:rsidRDefault="00736621">
      <w:pPr>
        <w:ind w:left="2836" w:hanging="360"/>
        <w:rPr>
          <w:rFonts w:ascii="Times New Roman" w:hAnsi="Times New Roman" w:cs="Times New Roman"/>
        </w:rPr>
      </w:pPr>
    </w:p>
    <w:p w:rsidR="00736621" w:rsidRPr="008A6256" w:rsidRDefault="00736621">
      <w:pPr>
        <w:ind w:left="2836" w:hanging="360"/>
        <w:rPr>
          <w:rFonts w:ascii="Times New Roman" w:hAnsi="Times New Roman" w:cs="Times New Roman"/>
        </w:rPr>
      </w:pPr>
    </w:p>
    <w:p w:rsidR="00736621" w:rsidRPr="008A6256" w:rsidRDefault="00736621">
      <w:pPr>
        <w:ind w:left="2836" w:hanging="360"/>
        <w:rPr>
          <w:rFonts w:ascii="Times New Roman" w:hAnsi="Times New Roman" w:cs="Times New Roman"/>
        </w:rPr>
      </w:pPr>
    </w:p>
    <w:p w:rsidR="00736621" w:rsidRPr="008A6256" w:rsidRDefault="00736621">
      <w:pPr>
        <w:numPr>
          <w:ilvl w:val="0"/>
          <w:numId w:val="5"/>
        </w:numPr>
        <w:ind w:left="2836"/>
        <w:rPr>
          <w:rFonts w:ascii="Times New Roman" w:hAnsi="Times New Roman" w:cs="Times New Roman"/>
        </w:rPr>
      </w:pPr>
      <w:r w:rsidRPr="008A6256">
        <w:rPr>
          <w:rFonts w:ascii="Times New Roman" w:hAnsi="Times New Roman" w:cs="Times New Roman"/>
        </w:rPr>
        <w:t>Modeling of Entity Relationships</w:t>
      </w:r>
    </w:p>
    <w:p w:rsidR="00736621" w:rsidRPr="008A6256" w:rsidRDefault="00736621">
      <w:pPr>
        <w:ind w:left="2836" w:hanging="360"/>
        <w:rPr>
          <w:rFonts w:ascii="Times New Roman" w:hAnsi="Times New Roman" w:cs="Times New Roman"/>
        </w:rPr>
      </w:pPr>
      <w:r w:rsidRPr="008A6256">
        <w:rPr>
          <w:rFonts w:ascii="Times New Roman" w:hAnsi="Times New Roman" w:cs="Times New Roman"/>
        </w:rPr>
        <w:t>Here, model the relationships between the participating entities. For example, how is Patient related to Doctor or Disease? What is the cardinality of such a relationship? Represent these relationships with diagrams and ensure that design principles are adhered to.</w:t>
      </w:r>
    </w:p>
    <w:p w:rsidR="00736621" w:rsidRPr="008A6256" w:rsidRDefault="00736621">
      <w:pPr>
        <w:ind w:left="2836" w:hanging="360"/>
        <w:rPr>
          <w:rFonts w:ascii="Times New Roman" w:hAnsi="Times New Roman" w:cs="Times New Roman"/>
        </w:rPr>
      </w:pPr>
    </w:p>
    <w:p w:rsidR="00736621" w:rsidRPr="008A6256" w:rsidRDefault="00736621">
      <w:pPr>
        <w:numPr>
          <w:ilvl w:val="0"/>
          <w:numId w:val="5"/>
        </w:numPr>
        <w:ind w:left="2836"/>
        <w:rPr>
          <w:rFonts w:ascii="Times New Roman" w:hAnsi="Times New Roman" w:cs="Times New Roman"/>
        </w:rPr>
      </w:pPr>
      <w:r w:rsidRPr="008A6256">
        <w:rPr>
          <w:rFonts w:ascii="Times New Roman" w:hAnsi="Times New Roman" w:cs="Times New Roman"/>
        </w:rPr>
        <w:t>Class Diagram or Entity Relationship Diagram of the system</w:t>
      </w:r>
    </w:p>
    <w:p w:rsidR="00736621" w:rsidRPr="008A6256" w:rsidRDefault="00736621">
      <w:pPr>
        <w:ind w:left="2836" w:hanging="360"/>
        <w:rPr>
          <w:rFonts w:ascii="Times New Roman" w:hAnsi="Times New Roman" w:cs="Times New Roman"/>
        </w:rPr>
      </w:pPr>
      <w:r w:rsidRPr="008A6256">
        <w:rPr>
          <w:rFonts w:ascii="Times New Roman" w:hAnsi="Times New Roman" w:cs="Times New Roman"/>
        </w:rPr>
        <w:t>Depending on the choice you made in the methodology, you can draw a class diagram or ERD to represent your data model.</w:t>
      </w:r>
    </w:p>
    <w:p w:rsidR="00736621" w:rsidRPr="008A6256" w:rsidRDefault="00736621">
      <w:pPr>
        <w:numPr>
          <w:ilvl w:val="0"/>
          <w:numId w:val="5"/>
        </w:numPr>
        <w:ind w:left="2836"/>
        <w:rPr>
          <w:rFonts w:ascii="Times New Roman" w:hAnsi="Times New Roman" w:cs="Times New Roman"/>
        </w:rPr>
      </w:pPr>
      <w:r w:rsidRPr="008A6256">
        <w:rPr>
          <w:rFonts w:ascii="Times New Roman" w:hAnsi="Times New Roman" w:cs="Times New Roman"/>
        </w:rPr>
        <w:lastRenderedPageBreak/>
        <w:t>Structure of Relations for the Database</w:t>
      </w:r>
    </w:p>
    <w:p w:rsidR="00736621" w:rsidRPr="008A6256" w:rsidRDefault="00736621">
      <w:pPr>
        <w:ind w:left="2836" w:hanging="360"/>
        <w:rPr>
          <w:rFonts w:ascii="Times New Roman" w:hAnsi="Times New Roman" w:cs="Times New Roman"/>
        </w:rPr>
      </w:pPr>
      <w:r w:rsidRPr="008A6256">
        <w:rPr>
          <w:rFonts w:ascii="Times New Roman" w:hAnsi="Times New Roman" w:cs="Times New Roman"/>
        </w:rPr>
        <w:t>This aims at mapping the ERP or Class Diagram on the relational schema. It presents the structure of the relations/table of the database.</w:t>
      </w:r>
    </w:p>
    <w:p w:rsidR="00736621" w:rsidRPr="008A6256" w:rsidRDefault="00736621">
      <w:pPr>
        <w:ind w:left="2836" w:hanging="360"/>
        <w:rPr>
          <w:rFonts w:ascii="Times New Roman" w:hAnsi="Times New Roman" w:cs="Times New Roman"/>
        </w:rPr>
      </w:pPr>
      <w:r w:rsidRPr="008A6256">
        <w:rPr>
          <w:rFonts w:ascii="Times New Roman" w:hAnsi="Times New Roman" w:cs="Times New Roman"/>
        </w:rPr>
        <w:t>For example, the Patient relation could look like this</w:t>
      </w:r>
    </w:p>
    <w:tbl>
      <w:tblPr>
        <w:tblW w:w="0" w:type="auto"/>
        <w:tblInd w:w="2881" w:type="dxa"/>
        <w:tblLayout w:type="fixed"/>
        <w:tblCellMar>
          <w:top w:w="55" w:type="dxa"/>
          <w:left w:w="55" w:type="dxa"/>
          <w:bottom w:w="55" w:type="dxa"/>
          <w:right w:w="55" w:type="dxa"/>
        </w:tblCellMar>
        <w:tblLook w:val="0000" w:firstRow="0" w:lastRow="0" w:firstColumn="0" w:lastColumn="0" w:noHBand="0" w:noVBand="0"/>
      </w:tblPr>
      <w:tblGrid>
        <w:gridCol w:w="2160"/>
        <w:gridCol w:w="1890"/>
        <w:gridCol w:w="3105"/>
      </w:tblGrid>
      <w:tr w:rsidR="00736621" w:rsidRPr="008A6256">
        <w:tc>
          <w:tcPr>
            <w:tcW w:w="2160" w:type="dxa"/>
            <w:tcBorders>
              <w:top w:val="none" w:sz="1" w:space="0" w:color="000000"/>
              <w:left w:val="none" w:sz="1" w:space="0" w:color="000000"/>
              <w:bottom w:val="none" w:sz="1" w:space="0" w:color="000000"/>
            </w:tcBorders>
            <w:shd w:val="clear" w:color="auto" w:fill="auto"/>
          </w:tcPr>
          <w:p w:rsidR="00736621" w:rsidRPr="008A6256" w:rsidRDefault="00736621">
            <w:pPr>
              <w:pStyle w:val="TableContents"/>
              <w:rPr>
                <w:rFonts w:ascii="Times New Roman" w:hAnsi="Times New Roman" w:cs="Times New Roman"/>
              </w:rPr>
            </w:pPr>
            <w:r w:rsidRPr="008A6256">
              <w:rPr>
                <w:rFonts w:ascii="Times New Roman" w:hAnsi="Times New Roman" w:cs="Times New Roman"/>
              </w:rPr>
              <w:t>Field Name</w:t>
            </w:r>
          </w:p>
        </w:tc>
        <w:tc>
          <w:tcPr>
            <w:tcW w:w="1890" w:type="dxa"/>
            <w:tcBorders>
              <w:top w:val="none" w:sz="1" w:space="0" w:color="000000"/>
              <w:left w:val="none" w:sz="1" w:space="0" w:color="000000"/>
              <w:bottom w:val="none" w:sz="1" w:space="0" w:color="000000"/>
            </w:tcBorders>
            <w:shd w:val="clear" w:color="auto" w:fill="auto"/>
          </w:tcPr>
          <w:p w:rsidR="00736621" w:rsidRPr="008A6256" w:rsidRDefault="00736621">
            <w:pPr>
              <w:pStyle w:val="TableContents"/>
              <w:rPr>
                <w:rFonts w:ascii="Times New Roman" w:hAnsi="Times New Roman" w:cs="Times New Roman"/>
              </w:rPr>
            </w:pPr>
            <w:r w:rsidRPr="008A6256">
              <w:rPr>
                <w:rFonts w:ascii="Times New Roman" w:hAnsi="Times New Roman" w:cs="Times New Roman"/>
              </w:rPr>
              <w:t>Data Type</w:t>
            </w:r>
          </w:p>
        </w:tc>
        <w:tc>
          <w:tcPr>
            <w:tcW w:w="3105" w:type="dxa"/>
            <w:tcBorders>
              <w:top w:val="none" w:sz="1" w:space="0" w:color="000000"/>
              <w:left w:val="none" w:sz="1" w:space="0" w:color="000000"/>
              <w:bottom w:val="none" w:sz="1" w:space="0" w:color="000000"/>
              <w:right w:val="none" w:sz="1" w:space="0" w:color="000000"/>
            </w:tcBorders>
            <w:shd w:val="clear" w:color="auto" w:fill="auto"/>
          </w:tcPr>
          <w:p w:rsidR="00736621" w:rsidRPr="008A6256" w:rsidRDefault="00736621">
            <w:pPr>
              <w:pStyle w:val="TableContents"/>
              <w:rPr>
                <w:rFonts w:ascii="Times New Roman" w:hAnsi="Times New Roman" w:cs="Times New Roman"/>
              </w:rPr>
            </w:pPr>
            <w:r w:rsidRPr="008A6256">
              <w:rPr>
                <w:rFonts w:ascii="Times New Roman" w:hAnsi="Times New Roman" w:cs="Times New Roman"/>
              </w:rPr>
              <w:t>Constraint</w:t>
            </w:r>
          </w:p>
        </w:tc>
      </w:tr>
      <w:tr w:rsidR="00736621" w:rsidRPr="008A6256">
        <w:tc>
          <w:tcPr>
            <w:tcW w:w="2160" w:type="dxa"/>
            <w:tcBorders>
              <w:left w:val="none" w:sz="1" w:space="0" w:color="000000"/>
              <w:bottom w:val="none" w:sz="1" w:space="0" w:color="000000"/>
            </w:tcBorders>
            <w:shd w:val="clear" w:color="auto" w:fill="auto"/>
          </w:tcPr>
          <w:p w:rsidR="00736621" w:rsidRPr="008A6256" w:rsidRDefault="00736621">
            <w:pPr>
              <w:pStyle w:val="TableContents"/>
              <w:rPr>
                <w:rFonts w:ascii="Times New Roman" w:hAnsi="Times New Roman" w:cs="Times New Roman"/>
              </w:rPr>
            </w:pPr>
            <w:proofErr w:type="spellStart"/>
            <w:r w:rsidRPr="008A6256">
              <w:rPr>
                <w:rFonts w:ascii="Times New Roman" w:hAnsi="Times New Roman" w:cs="Times New Roman"/>
              </w:rPr>
              <w:t>PatientID</w:t>
            </w:r>
            <w:proofErr w:type="spellEnd"/>
          </w:p>
        </w:tc>
        <w:tc>
          <w:tcPr>
            <w:tcW w:w="1890" w:type="dxa"/>
            <w:tcBorders>
              <w:left w:val="none" w:sz="1" w:space="0" w:color="000000"/>
              <w:bottom w:val="none" w:sz="1" w:space="0" w:color="000000"/>
            </w:tcBorders>
            <w:shd w:val="clear" w:color="auto" w:fill="auto"/>
          </w:tcPr>
          <w:p w:rsidR="00736621" w:rsidRPr="008A6256" w:rsidRDefault="00736621">
            <w:pPr>
              <w:pStyle w:val="TableContents"/>
              <w:rPr>
                <w:rFonts w:ascii="Times New Roman" w:hAnsi="Times New Roman" w:cs="Times New Roman"/>
              </w:rPr>
            </w:pPr>
            <w:proofErr w:type="spellStart"/>
            <w:r w:rsidRPr="008A6256">
              <w:rPr>
                <w:rFonts w:ascii="Times New Roman" w:hAnsi="Times New Roman" w:cs="Times New Roman"/>
              </w:rPr>
              <w:t>varchar</w:t>
            </w:r>
            <w:proofErr w:type="spellEnd"/>
            <w:r w:rsidRPr="008A6256">
              <w:rPr>
                <w:rFonts w:ascii="Times New Roman" w:hAnsi="Times New Roman" w:cs="Times New Roman"/>
              </w:rPr>
              <w:t>(20)</w:t>
            </w:r>
          </w:p>
        </w:tc>
        <w:tc>
          <w:tcPr>
            <w:tcW w:w="3105" w:type="dxa"/>
            <w:tcBorders>
              <w:left w:val="none" w:sz="1" w:space="0" w:color="000000"/>
              <w:bottom w:val="none" w:sz="1" w:space="0" w:color="000000"/>
              <w:right w:val="none" w:sz="1" w:space="0" w:color="000000"/>
            </w:tcBorders>
            <w:shd w:val="clear" w:color="auto" w:fill="auto"/>
          </w:tcPr>
          <w:p w:rsidR="00736621" w:rsidRPr="008A6256" w:rsidRDefault="00736621">
            <w:pPr>
              <w:pStyle w:val="TableContents"/>
              <w:rPr>
                <w:rFonts w:ascii="Times New Roman" w:hAnsi="Times New Roman" w:cs="Times New Roman"/>
              </w:rPr>
            </w:pPr>
            <w:r w:rsidRPr="008A6256">
              <w:rPr>
                <w:rFonts w:ascii="Times New Roman" w:hAnsi="Times New Roman" w:cs="Times New Roman"/>
              </w:rPr>
              <w:t>Primary Key. Not Null</w:t>
            </w:r>
          </w:p>
        </w:tc>
      </w:tr>
      <w:tr w:rsidR="00736621" w:rsidRPr="008A6256">
        <w:tc>
          <w:tcPr>
            <w:tcW w:w="2160" w:type="dxa"/>
            <w:tcBorders>
              <w:left w:val="none" w:sz="1" w:space="0" w:color="000000"/>
              <w:bottom w:val="none" w:sz="1" w:space="0" w:color="000000"/>
            </w:tcBorders>
            <w:shd w:val="clear" w:color="auto" w:fill="auto"/>
          </w:tcPr>
          <w:p w:rsidR="00736621" w:rsidRPr="008A6256" w:rsidRDefault="00736621">
            <w:pPr>
              <w:pStyle w:val="TableContents"/>
              <w:rPr>
                <w:rFonts w:ascii="Times New Roman" w:hAnsi="Times New Roman" w:cs="Times New Roman"/>
              </w:rPr>
            </w:pPr>
            <w:r w:rsidRPr="008A6256">
              <w:rPr>
                <w:rFonts w:ascii="Times New Roman" w:hAnsi="Times New Roman" w:cs="Times New Roman"/>
              </w:rPr>
              <w:t>….</w:t>
            </w:r>
          </w:p>
        </w:tc>
        <w:tc>
          <w:tcPr>
            <w:tcW w:w="1890" w:type="dxa"/>
            <w:tcBorders>
              <w:left w:val="none" w:sz="1" w:space="0" w:color="000000"/>
              <w:bottom w:val="none" w:sz="1" w:space="0" w:color="000000"/>
            </w:tcBorders>
            <w:shd w:val="clear" w:color="auto" w:fill="auto"/>
          </w:tcPr>
          <w:p w:rsidR="00736621" w:rsidRPr="008A6256" w:rsidRDefault="00736621">
            <w:pPr>
              <w:pStyle w:val="TableContents"/>
              <w:rPr>
                <w:rFonts w:ascii="Times New Roman" w:hAnsi="Times New Roman" w:cs="Times New Roman"/>
              </w:rPr>
            </w:pPr>
            <w:r w:rsidRPr="008A6256">
              <w:rPr>
                <w:rFonts w:ascii="Times New Roman" w:hAnsi="Times New Roman" w:cs="Times New Roman"/>
              </w:rPr>
              <w:t>…</w:t>
            </w:r>
          </w:p>
        </w:tc>
        <w:tc>
          <w:tcPr>
            <w:tcW w:w="3105" w:type="dxa"/>
            <w:tcBorders>
              <w:left w:val="none" w:sz="1" w:space="0" w:color="000000"/>
              <w:bottom w:val="none" w:sz="1" w:space="0" w:color="000000"/>
              <w:right w:val="none" w:sz="1" w:space="0" w:color="000000"/>
            </w:tcBorders>
            <w:shd w:val="clear" w:color="auto" w:fill="auto"/>
          </w:tcPr>
          <w:p w:rsidR="00736621" w:rsidRPr="008A6256" w:rsidRDefault="00736621">
            <w:pPr>
              <w:pStyle w:val="TableContents"/>
              <w:rPr>
                <w:rFonts w:ascii="Times New Roman" w:hAnsi="Times New Roman" w:cs="Times New Roman"/>
              </w:rPr>
            </w:pPr>
            <w:r w:rsidRPr="008A6256">
              <w:rPr>
                <w:rFonts w:ascii="Times New Roman" w:hAnsi="Times New Roman" w:cs="Times New Roman"/>
              </w:rPr>
              <w:t>…</w:t>
            </w:r>
          </w:p>
        </w:tc>
      </w:tr>
      <w:tr w:rsidR="00736621" w:rsidRPr="008A6256">
        <w:tc>
          <w:tcPr>
            <w:tcW w:w="2160" w:type="dxa"/>
            <w:tcBorders>
              <w:left w:val="none" w:sz="1" w:space="0" w:color="000000"/>
              <w:bottom w:val="none" w:sz="1" w:space="0" w:color="000000"/>
            </w:tcBorders>
            <w:shd w:val="clear" w:color="auto" w:fill="auto"/>
          </w:tcPr>
          <w:p w:rsidR="00736621" w:rsidRPr="008A6256" w:rsidRDefault="00736621">
            <w:pPr>
              <w:pStyle w:val="TableContents"/>
              <w:rPr>
                <w:rFonts w:ascii="Times New Roman" w:hAnsi="Times New Roman" w:cs="Times New Roman"/>
              </w:rPr>
            </w:pPr>
            <w:r w:rsidRPr="008A6256">
              <w:rPr>
                <w:rFonts w:ascii="Times New Roman" w:hAnsi="Times New Roman" w:cs="Times New Roman"/>
              </w:rPr>
              <w:t>…</w:t>
            </w:r>
          </w:p>
        </w:tc>
        <w:tc>
          <w:tcPr>
            <w:tcW w:w="1890" w:type="dxa"/>
            <w:tcBorders>
              <w:left w:val="none" w:sz="1" w:space="0" w:color="000000"/>
              <w:bottom w:val="none" w:sz="1" w:space="0" w:color="000000"/>
            </w:tcBorders>
            <w:shd w:val="clear" w:color="auto" w:fill="auto"/>
          </w:tcPr>
          <w:p w:rsidR="00736621" w:rsidRPr="008A6256" w:rsidRDefault="00736621">
            <w:pPr>
              <w:pStyle w:val="TableContents"/>
              <w:rPr>
                <w:rFonts w:ascii="Times New Roman" w:hAnsi="Times New Roman" w:cs="Times New Roman"/>
              </w:rPr>
            </w:pPr>
            <w:r w:rsidRPr="008A6256">
              <w:rPr>
                <w:rFonts w:ascii="Times New Roman" w:hAnsi="Times New Roman" w:cs="Times New Roman"/>
              </w:rPr>
              <w:t>…</w:t>
            </w:r>
          </w:p>
        </w:tc>
        <w:tc>
          <w:tcPr>
            <w:tcW w:w="3105" w:type="dxa"/>
            <w:tcBorders>
              <w:left w:val="none" w:sz="1" w:space="0" w:color="000000"/>
              <w:bottom w:val="none" w:sz="1" w:space="0" w:color="000000"/>
              <w:right w:val="none" w:sz="1" w:space="0" w:color="000000"/>
            </w:tcBorders>
            <w:shd w:val="clear" w:color="auto" w:fill="auto"/>
          </w:tcPr>
          <w:p w:rsidR="00736621" w:rsidRPr="008A6256" w:rsidRDefault="00736621">
            <w:pPr>
              <w:pStyle w:val="TableContents"/>
              <w:rPr>
                <w:rFonts w:ascii="Times New Roman" w:hAnsi="Times New Roman" w:cs="Times New Roman"/>
              </w:rPr>
            </w:pPr>
            <w:r w:rsidRPr="008A6256">
              <w:rPr>
                <w:rFonts w:ascii="Times New Roman" w:hAnsi="Times New Roman" w:cs="Times New Roman"/>
              </w:rPr>
              <w:t>…</w:t>
            </w:r>
          </w:p>
        </w:tc>
      </w:tr>
      <w:tr w:rsidR="00736621" w:rsidRPr="008A6256">
        <w:tc>
          <w:tcPr>
            <w:tcW w:w="2160" w:type="dxa"/>
            <w:tcBorders>
              <w:left w:val="none" w:sz="1" w:space="0" w:color="000000"/>
              <w:bottom w:val="none" w:sz="1" w:space="0" w:color="000000"/>
            </w:tcBorders>
            <w:shd w:val="clear" w:color="auto" w:fill="auto"/>
          </w:tcPr>
          <w:p w:rsidR="00736621" w:rsidRPr="008A6256" w:rsidRDefault="00736621">
            <w:pPr>
              <w:pStyle w:val="TableContents"/>
              <w:rPr>
                <w:rFonts w:ascii="Times New Roman" w:hAnsi="Times New Roman" w:cs="Times New Roman"/>
              </w:rPr>
            </w:pPr>
            <w:proofErr w:type="spellStart"/>
            <w:r w:rsidRPr="008A6256">
              <w:rPr>
                <w:rFonts w:ascii="Times New Roman" w:hAnsi="Times New Roman" w:cs="Times New Roman"/>
              </w:rPr>
              <w:t>DoctorID</w:t>
            </w:r>
            <w:proofErr w:type="spellEnd"/>
          </w:p>
        </w:tc>
        <w:tc>
          <w:tcPr>
            <w:tcW w:w="1890" w:type="dxa"/>
            <w:tcBorders>
              <w:left w:val="none" w:sz="1" w:space="0" w:color="000000"/>
              <w:bottom w:val="none" w:sz="1" w:space="0" w:color="000000"/>
            </w:tcBorders>
            <w:shd w:val="clear" w:color="auto" w:fill="auto"/>
          </w:tcPr>
          <w:p w:rsidR="00736621" w:rsidRPr="008A6256" w:rsidRDefault="00736621">
            <w:pPr>
              <w:pStyle w:val="TableContents"/>
              <w:rPr>
                <w:rFonts w:ascii="Times New Roman" w:hAnsi="Times New Roman" w:cs="Times New Roman"/>
              </w:rPr>
            </w:pPr>
            <w:proofErr w:type="spellStart"/>
            <w:r w:rsidRPr="008A6256">
              <w:rPr>
                <w:rFonts w:ascii="Times New Roman" w:hAnsi="Times New Roman" w:cs="Times New Roman"/>
              </w:rPr>
              <w:t>varchar</w:t>
            </w:r>
            <w:proofErr w:type="spellEnd"/>
            <w:r w:rsidRPr="008A6256">
              <w:rPr>
                <w:rFonts w:ascii="Times New Roman" w:hAnsi="Times New Roman" w:cs="Times New Roman"/>
              </w:rPr>
              <w:t>(15)</w:t>
            </w:r>
          </w:p>
        </w:tc>
        <w:tc>
          <w:tcPr>
            <w:tcW w:w="3105" w:type="dxa"/>
            <w:tcBorders>
              <w:left w:val="none" w:sz="1" w:space="0" w:color="000000"/>
              <w:bottom w:val="none" w:sz="1" w:space="0" w:color="000000"/>
              <w:right w:val="none" w:sz="1" w:space="0" w:color="000000"/>
            </w:tcBorders>
            <w:shd w:val="clear" w:color="auto" w:fill="auto"/>
          </w:tcPr>
          <w:p w:rsidR="00736621" w:rsidRPr="008A6256" w:rsidRDefault="00736621">
            <w:pPr>
              <w:pStyle w:val="TableContents"/>
              <w:rPr>
                <w:rFonts w:ascii="Times New Roman" w:hAnsi="Times New Roman" w:cs="Times New Roman"/>
              </w:rPr>
            </w:pPr>
            <w:r w:rsidRPr="008A6256">
              <w:rPr>
                <w:rFonts w:ascii="Times New Roman" w:hAnsi="Times New Roman" w:cs="Times New Roman"/>
              </w:rPr>
              <w:t>Foreign Key. References Doctor(</w:t>
            </w:r>
            <w:proofErr w:type="spellStart"/>
            <w:r w:rsidRPr="008A6256">
              <w:rPr>
                <w:rFonts w:ascii="Times New Roman" w:hAnsi="Times New Roman" w:cs="Times New Roman"/>
              </w:rPr>
              <w:t>DoctorID</w:t>
            </w:r>
            <w:proofErr w:type="spellEnd"/>
            <w:r w:rsidRPr="008A6256">
              <w:rPr>
                <w:rFonts w:ascii="Times New Roman" w:hAnsi="Times New Roman" w:cs="Times New Roman"/>
              </w:rPr>
              <w:t>). Not Null</w:t>
            </w:r>
          </w:p>
        </w:tc>
      </w:tr>
      <w:tr w:rsidR="00736621" w:rsidRPr="008A6256">
        <w:tc>
          <w:tcPr>
            <w:tcW w:w="2160" w:type="dxa"/>
            <w:tcBorders>
              <w:left w:val="none" w:sz="1" w:space="0" w:color="000000"/>
              <w:bottom w:val="none" w:sz="1" w:space="0" w:color="000000"/>
            </w:tcBorders>
            <w:shd w:val="clear" w:color="auto" w:fill="auto"/>
          </w:tcPr>
          <w:p w:rsidR="00736621" w:rsidRPr="008A6256" w:rsidRDefault="00736621">
            <w:pPr>
              <w:pStyle w:val="TableContents"/>
              <w:rPr>
                <w:rFonts w:ascii="Times New Roman" w:hAnsi="Times New Roman" w:cs="Times New Roman"/>
              </w:rPr>
            </w:pPr>
          </w:p>
        </w:tc>
        <w:tc>
          <w:tcPr>
            <w:tcW w:w="1890" w:type="dxa"/>
            <w:tcBorders>
              <w:left w:val="none" w:sz="1" w:space="0" w:color="000000"/>
              <w:bottom w:val="none" w:sz="1" w:space="0" w:color="000000"/>
            </w:tcBorders>
            <w:shd w:val="clear" w:color="auto" w:fill="auto"/>
          </w:tcPr>
          <w:p w:rsidR="00736621" w:rsidRPr="008A6256" w:rsidRDefault="00736621">
            <w:pPr>
              <w:pStyle w:val="TableContents"/>
              <w:rPr>
                <w:rFonts w:ascii="Times New Roman" w:hAnsi="Times New Roman" w:cs="Times New Roman"/>
              </w:rPr>
            </w:pPr>
          </w:p>
        </w:tc>
        <w:tc>
          <w:tcPr>
            <w:tcW w:w="3105" w:type="dxa"/>
            <w:tcBorders>
              <w:left w:val="none" w:sz="1" w:space="0" w:color="000000"/>
              <w:bottom w:val="none" w:sz="1" w:space="0" w:color="000000"/>
              <w:right w:val="none" w:sz="1" w:space="0" w:color="000000"/>
            </w:tcBorders>
            <w:shd w:val="clear" w:color="auto" w:fill="auto"/>
          </w:tcPr>
          <w:p w:rsidR="00736621" w:rsidRPr="008A6256" w:rsidRDefault="00736621">
            <w:pPr>
              <w:pStyle w:val="TableContents"/>
              <w:rPr>
                <w:rFonts w:ascii="Times New Roman" w:hAnsi="Times New Roman" w:cs="Times New Roman"/>
              </w:rPr>
            </w:pPr>
          </w:p>
        </w:tc>
      </w:tr>
    </w:tbl>
    <w:p w:rsidR="00736621" w:rsidRPr="008A6256" w:rsidRDefault="00736621">
      <w:pPr>
        <w:ind w:left="2836" w:hanging="360"/>
        <w:rPr>
          <w:rFonts w:ascii="Times New Roman" w:hAnsi="Times New Roman" w:cs="Times New Roman"/>
        </w:rPr>
      </w:pPr>
    </w:p>
    <w:p w:rsidR="00736621" w:rsidRPr="008A6256" w:rsidRDefault="00736621">
      <w:pPr>
        <w:ind w:left="2836" w:hanging="360"/>
        <w:rPr>
          <w:rFonts w:ascii="Times New Roman" w:hAnsi="Times New Roman" w:cs="Times New Roman"/>
        </w:rPr>
      </w:pPr>
    </w:p>
    <w:p w:rsidR="00736621" w:rsidRPr="008A6256" w:rsidRDefault="00736621">
      <w:pPr>
        <w:ind w:left="2836" w:hanging="360"/>
        <w:rPr>
          <w:rFonts w:ascii="Times New Roman" w:hAnsi="Times New Roman" w:cs="Times New Roman"/>
        </w:rPr>
      </w:pPr>
      <w:r w:rsidRPr="008A6256">
        <w:rPr>
          <w:rFonts w:ascii="Times New Roman" w:hAnsi="Times New Roman" w:cs="Times New Roman"/>
        </w:rPr>
        <w:t>NB: This should mark the end of Chapter Four</w:t>
      </w:r>
    </w:p>
    <w:p w:rsidR="00736621" w:rsidRPr="008A6256" w:rsidRDefault="00736621">
      <w:pPr>
        <w:ind w:left="2127"/>
        <w:rPr>
          <w:rFonts w:ascii="Times New Roman" w:hAnsi="Times New Roman" w:cs="Times New Roman"/>
        </w:rPr>
      </w:pPr>
    </w:p>
    <w:p w:rsidR="00736621" w:rsidRPr="008A6256" w:rsidRDefault="00736621">
      <w:pPr>
        <w:rPr>
          <w:rFonts w:ascii="Times New Roman" w:hAnsi="Times New Roman" w:cs="Times New Roman"/>
        </w:rPr>
      </w:pPr>
    </w:p>
    <w:p w:rsidR="00736621" w:rsidRPr="008A6256" w:rsidRDefault="00736621">
      <w:pPr>
        <w:ind w:left="-709"/>
        <w:rPr>
          <w:rFonts w:ascii="Times New Roman" w:hAnsi="Times New Roman" w:cs="Times New Roman"/>
        </w:rPr>
      </w:pPr>
    </w:p>
    <w:p w:rsidR="00736621" w:rsidRPr="008A6256" w:rsidRDefault="00736621">
      <w:pPr>
        <w:ind w:left="-709"/>
        <w:rPr>
          <w:rFonts w:ascii="Times New Roman" w:hAnsi="Times New Roman" w:cs="Times New Roman"/>
        </w:rPr>
      </w:pPr>
    </w:p>
    <w:p w:rsidR="00736621" w:rsidRPr="008A6256" w:rsidRDefault="00736621">
      <w:pPr>
        <w:ind w:left="-709"/>
        <w:rPr>
          <w:rFonts w:ascii="Times New Roman" w:hAnsi="Times New Roman" w:cs="Times New Roman"/>
        </w:rPr>
      </w:pPr>
    </w:p>
    <w:p w:rsidR="00736621" w:rsidRPr="008A6256" w:rsidRDefault="00736621">
      <w:pPr>
        <w:ind w:left="-709"/>
        <w:rPr>
          <w:rFonts w:ascii="Times New Roman" w:hAnsi="Times New Roman" w:cs="Times New Roman"/>
        </w:rPr>
      </w:pPr>
    </w:p>
    <w:p w:rsidR="00736621" w:rsidRPr="008A6256" w:rsidRDefault="00736621">
      <w:pPr>
        <w:ind w:left="-709"/>
        <w:rPr>
          <w:rFonts w:ascii="Times New Roman" w:hAnsi="Times New Roman" w:cs="Times New Roman"/>
        </w:rPr>
      </w:pPr>
    </w:p>
    <w:p w:rsidR="00736621" w:rsidRPr="008A6256" w:rsidRDefault="00736621">
      <w:pPr>
        <w:ind w:left="-709"/>
        <w:rPr>
          <w:rFonts w:ascii="Times New Roman" w:hAnsi="Times New Roman" w:cs="Times New Roman"/>
        </w:rPr>
      </w:pPr>
    </w:p>
    <w:p w:rsidR="00736621" w:rsidRPr="008A6256" w:rsidRDefault="00736621">
      <w:pPr>
        <w:ind w:left="-709"/>
        <w:rPr>
          <w:rFonts w:ascii="Times New Roman" w:hAnsi="Times New Roman" w:cs="Times New Roman"/>
        </w:rPr>
      </w:pPr>
    </w:p>
    <w:p w:rsidR="00736621" w:rsidRPr="008A6256" w:rsidRDefault="00736621">
      <w:pPr>
        <w:ind w:left="-709"/>
        <w:rPr>
          <w:rFonts w:ascii="Times New Roman" w:hAnsi="Times New Roman" w:cs="Times New Roman"/>
        </w:rPr>
      </w:pPr>
    </w:p>
    <w:p w:rsidR="00736621" w:rsidRPr="008A6256" w:rsidRDefault="00736621">
      <w:pPr>
        <w:ind w:left="-709"/>
        <w:rPr>
          <w:rFonts w:ascii="Times New Roman" w:hAnsi="Times New Roman" w:cs="Times New Roman"/>
        </w:rPr>
      </w:pPr>
    </w:p>
    <w:p w:rsidR="00736621" w:rsidRPr="008A6256" w:rsidRDefault="00736621">
      <w:pPr>
        <w:ind w:left="-709"/>
        <w:rPr>
          <w:rFonts w:ascii="Times New Roman" w:hAnsi="Times New Roman" w:cs="Times New Roman"/>
        </w:rPr>
      </w:pPr>
    </w:p>
    <w:p w:rsidR="00736621" w:rsidRPr="008A6256" w:rsidRDefault="00736621">
      <w:pPr>
        <w:ind w:left="-709"/>
        <w:rPr>
          <w:rFonts w:ascii="Times New Roman" w:hAnsi="Times New Roman" w:cs="Times New Roman"/>
        </w:rPr>
      </w:pPr>
    </w:p>
    <w:p w:rsidR="00736621" w:rsidRPr="008A6256" w:rsidRDefault="00736621">
      <w:pPr>
        <w:ind w:left="-709"/>
        <w:rPr>
          <w:rFonts w:ascii="Times New Roman" w:hAnsi="Times New Roman" w:cs="Times New Roman"/>
        </w:rPr>
      </w:pPr>
    </w:p>
    <w:p w:rsidR="00736621" w:rsidRPr="008A6256" w:rsidRDefault="00736621">
      <w:pPr>
        <w:ind w:left="-709"/>
        <w:rPr>
          <w:rFonts w:ascii="Times New Roman" w:hAnsi="Times New Roman" w:cs="Times New Roman"/>
        </w:rPr>
      </w:pPr>
    </w:p>
    <w:p w:rsidR="00736621" w:rsidRPr="008A6256" w:rsidRDefault="00736621">
      <w:pPr>
        <w:ind w:left="-709"/>
        <w:rPr>
          <w:rFonts w:ascii="Times New Roman" w:hAnsi="Times New Roman" w:cs="Times New Roman"/>
        </w:rPr>
      </w:pPr>
    </w:p>
    <w:p w:rsidR="00736621" w:rsidRPr="008A6256" w:rsidRDefault="00736621">
      <w:pPr>
        <w:ind w:left="-709"/>
        <w:rPr>
          <w:rFonts w:ascii="Times New Roman" w:hAnsi="Times New Roman" w:cs="Times New Roman"/>
        </w:rPr>
      </w:pPr>
    </w:p>
    <w:p w:rsidR="00736621" w:rsidRPr="008A6256" w:rsidRDefault="00736621">
      <w:pPr>
        <w:ind w:left="-709"/>
        <w:rPr>
          <w:rFonts w:ascii="Times New Roman" w:hAnsi="Times New Roman" w:cs="Times New Roman"/>
        </w:rPr>
      </w:pPr>
    </w:p>
    <w:p w:rsidR="00736621" w:rsidRPr="008A6256" w:rsidRDefault="00736621">
      <w:pPr>
        <w:ind w:left="-709"/>
        <w:rPr>
          <w:rFonts w:ascii="Times New Roman" w:hAnsi="Times New Roman" w:cs="Times New Roman"/>
        </w:rPr>
      </w:pPr>
    </w:p>
    <w:p w:rsidR="00736621" w:rsidRPr="008A6256" w:rsidRDefault="00736621">
      <w:pPr>
        <w:ind w:left="-709"/>
        <w:rPr>
          <w:rFonts w:ascii="Times New Roman" w:hAnsi="Times New Roman" w:cs="Times New Roman"/>
        </w:rPr>
      </w:pPr>
    </w:p>
    <w:p w:rsidR="00736621" w:rsidRPr="008A6256" w:rsidRDefault="00736621">
      <w:pPr>
        <w:ind w:left="-709"/>
        <w:rPr>
          <w:rFonts w:ascii="Times New Roman" w:hAnsi="Times New Roman" w:cs="Times New Roman"/>
        </w:rPr>
      </w:pPr>
    </w:p>
    <w:p w:rsidR="00736621" w:rsidRPr="008A6256" w:rsidRDefault="00736621">
      <w:pPr>
        <w:ind w:left="-709"/>
        <w:rPr>
          <w:rFonts w:ascii="Times New Roman" w:hAnsi="Times New Roman" w:cs="Times New Roman"/>
        </w:rPr>
      </w:pPr>
    </w:p>
    <w:p w:rsidR="00736621" w:rsidRPr="008A6256" w:rsidRDefault="00736621">
      <w:pPr>
        <w:ind w:left="-709"/>
        <w:rPr>
          <w:rFonts w:ascii="Times New Roman" w:hAnsi="Times New Roman" w:cs="Times New Roman"/>
        </w:rPr>
      </w:pPr>
    </w:p>
    <w:p w:rsidR="00736621" w:rsidRPr="008A6256" w:rsidRDefault="00736621">
      <w:pPr>
        <w:rPr>
          <w:rFonts w:ascii="Times New Roman" w:hAnsi="Times New Roman" w:cs="Times New Roman"/>
        </w:rPr>
      </w:pPr>
      <w:r w:rsidRPr="008A6256">
        <w:rPr>
          <w:rFonts w:ascii="Times New Roman" w:hAnsi="Times New Roman" w:cs="Times New Roman"/>
        </w:rPr>
        <w:t xml:space="preserve"> HOW TO ORGANIZE CHAPTER FIVE</w:t>
      </w:r>
    </w:p>
    <w:p w:rsidR="00736621" w:rsidRPr="008A6256" w:rsidRDefault="00736621">
      <w:pPr>
        <w:rPr>
          <w:rFonts w:ascii="Times New Roman" w:hAnsi="Times New Roman" w:cs="Times New Roman"/>
        </w:rPr>
      </w:pPr>
    </w:p>
    <w:p w:rsidR="00736621" w:rsidRPr="008A6256" w:rsidRDefault="00736621">
      <w:pPr>
        <w:rPr>
          <w:rFonts w:ascii="Times New Roman" w:hAnsi="Times New Roman" w:cs="Times New Roman"/>
        </w:rPr>
      </w:pPr>
      <w:r w:rsidRPr="008A6256">
        <w:rPr>
          <w:rFonts w:ascii="Times New Roman" w:hAnsi="Times New Roman" w:cs="Times New Roman"/>
        </w:rPr>
        <w:t>CHAPTER FIVE: SYSTEM IMPLEMENTATION, TESTING AND VALIDATION</w:t>
      </w:r>
    </w:p>
    <w:p w:rsidR="00736621" w:rsidRPr="008A6256" w:rsidRDefault="00736621">
      <w:pPr>
        <w:numPr>
          <w:ilvl w:val="1"/>
          <w:numId w:val="6"/>
        </w:numPr>
        <w:ind w:left="0" w:firstLine="0"/>
        <w:rPr>
          <w:rFonts w:ascii="Times New Roman" w:hAnsi="Times New Roman" w:cs="Times New Roman"/>
        </w:rPr>
      </w:pPr>
      <w:r w:rsidRPr="008A6256">
        <w:rPr>
          <w:rFonts w:ascii="Times New Roman" w:hAnsi="Times New Roman" w:cs="Times New Roman"/>
        </w:rPr>
        <w:t>Introduction</w:t>
      </w:r>
    </w:p>
    <w:p w:rsidR="00736621" w:rsidRPr="008A6256" w:rsidRDefault="00736621">
      <w:pPr>
        <w:ind w:left="1418"/>
        <w:rPr>
          <w:rFonts w:ascii="Times New Roman" w:hAnsi="Times New Roman" w:cs="Times New Roman"/>
        </w:rPr>
      </w:pPr>
      <w:r w:rsidRPr="008A6256">
        <w:rPr>
          <w:rFonts w:ascii="Times New Roman" w:hAnsi="Times New Roman" w:cs="Times New Roman"/>
        </w:rPr>
        <w:t>Introduction to the chapter</w:t>
      </w:r>
    </w:p>
    <w:p w:rsidR="00736621" w:rsidRPr="008A6256" w:rsidRDefault="00736621">
      <w:pPr>
        <w:numPr>
          <w:ilvl w:val="1"/>
          <w:numId w:val="6"/>
        </w:numPr>
        <w:ind w:left="0" w:firstLine="0"/>
        <w:rPr>
          <w:rFonts w:ascii="Times New Roman" w:hAnsi="Times New Roman" w:cs="Times New Roman"/>
        </w:rPr>
      </w:pPr>
      <w:r w:rsidRPr="008A6256">
        <w:rPr>
          <w:rFonts w:ascii="Times New Roman" w:hAnsi="Times New Roman" w:cs="Times New Roman"/>
        </w:rPr>
        <w:t>Functions Provided by the system</w:t>
      </w:r>
    </w:p>
    <w:p w:rsidR="00736621" w:rsidRPr="008A6256" w:rsidRDefault="00736621">
      <w:pPr>
        <w:ind w:left="1418"/>
        <w:rPr>
          <w:rFonts w:ascii="Times New Roman" w:hAnsi="Times New Roman" w:cs="Times New Roman"/>
        </w:rPr>
      </w:pPr>
      <w:r w:rsidRPr="008A6256">
        <w:rPr>
          <w:rFonts w:ascii="Times New Roman" w:hAnsi="Times New Roman" w:cs="Times New Roman"/>
        </w:rPr>
        <w:t>What are the functions provided by the system to each of user categories. In other words, if a system admin logs into the system what can he/she? If another staff logs into the system ,what modules can he/she access?</w:t>
      </w:r>
    </w:p>
    <w:p w:rsidR="00736621" w:rsidRPr="008A6256" w:rsidRDefault="00736621">
      <w:pPr>
        <w:numPr>
          <w:ilvl w:val="1"/>
          <w:numId w:val="6"/>
        </w:numPr>
        <w:ind w:left="0" w:firstLine="0"/>
        <w:rPr>
          <w:rFonts w:ascii="Times New Roman" w:hAnsi="Times New Roman" w:cs="Times New Roman"/>
        </w:rPr>
      </w:pPr>
      <w:r w:rsidRPr="008A6256">
        <w:rPr>
          <w:rFonts w:ascii="Times New Roman" w:hAnsi="Times New Roman" w:cs="Times New Roman"/>
        </w:rPr>
        <w:t>Sample Screen Shots</w:t>
      </w:r>
    </w:p>
    <w:p w:rsidR="00736621" w:rsidRPr="008A6256" w:rsidRDefault="00736621">
      <w:pPr>
        <w:ind w:left="1418"/>
        <w:rPr>
          <w:rFonts w:ascii="Times New Roman" w:hAnsi="Times New Roman" w:cs="Times New Roman"/>
        </w:rPr>
      </w:pPr>
      <w:r w:rsidRPr="008A6256">
        <w:rPr>
          <w:rFonts w:ascii="Times New Roman" w:hAnsi="Times New Roman" w:cs="Times New Roman"/>
        </w:rPr>
        <w:t>Give some sample screen shots and explain each of them. These should be few and focus on data input forms and data reports that show that functional requirements were achieved.</w:t>
      </w:r>
    </w:p>
    <w:p w:rsidR="00736621" w:rsidRPr="008A6256" w:rsidRDefault="00736621">
      <w:pPr>
        <w:numPr>
          <w:ilvl w:val="1"/>
          <w:numId w:val="6"/>
        </w:numPr>
        <w:ind w:left="0" w:firstLine="0"/>
        <w:rPr>
          <w:rFonts w:ascii="Times New Roman" w:hAnsi="Times New Roman" w:cs="Times New Roman"/>
        </w:rPr>
      </w:pPr>
      <w:r w:rsidRPr="008A6256">
        <w:rPr>
          <w:rFonts w:ascii="Times New Roman" w:hAnsi="Times New Roman" w:cs="Times New Roman"/>
        </w:rPr>
        <w:t>System Testing and Validation Results</w:t>
      </w:r>
    </w:p>
    <w:p w:rsidR="00736621" w:rsidRPr="008A6256" w:rsidRDefault="00736621">
      <w:pPr>
        <w:ind w:left="1418"/>
        <w:rPr>
          <w:rFonts w:ascii="Times New Roman" w:hAnsi="Times New Roman" w:cs="Times New Roman"/>
        </w:rPr>
      </w:pPr>
      <w:r w:rsidRPr="008A6256">
        <w:rPr>
          <w:rFonts w:ascii="Times New Roman" w:hAnsi="Times New Roman" w:cs="Times New Roman"/>
        </w:rPr>
        <w:t>For example, how many tested the system? How many said what? What were their suggestions that would help to make the system better?</w:t>
      </w:r>
    </w:p>
    <w:p w:rsidR="00736621" w:rsidRPr="008A6256" w:rsidRDefault="00736621">
      <w:pPr>
        <w:numPr>
          <w:ilvl w:val="1"/>
          <w:numId w:val="6"/>
        </w:numPr>
        <w:ind w:left="0" w:firstLine="0"/>
        <w:rPr>
          <w:rFonts w:ascii="Times New Roman" w:hAnsi="Times New Roman" w:cs="Times New Roman"/>
        </w:rPr>
      </w:pPr>
      <w:r w:rsidRPr="008A6256">
        <w:rPr>
          <w:rFonts w:ascii="Times New Roman" w:hAnsi="Times New Roman" w:cs="Times New Roman"/>
        </w:rPr>
        <w:t>System Requirements</w:t>
      </w:r>
    </w:p>
    <w:p w:rsidR="00736621" w:rsidRPr="008A6256" w:rsidRDefault="00736621">
      <w:pPr>
        <w:ind w:left="1418"/>
        <w:rPr>
          <w:rFonts w:ascii="Times New Roman" w:hAnsi="Times New Roman" w:cs="Times New Roman"/>
        </w:rPr>
      </w:pPr>
      <w:r w:rsidRPr="008A6256">
        <w:rPr>
          <w:rFonts w:ascii="Times New Roman" w:hAnsi="Times New Roman" w:cs="Times New Roman"/>
        </w:rPr>
        <w:t>What are the minimum requirements for the system to perform its functions in terms of hardware and software?</w:t>
      </w:r>
    </w:p>
    <w:p w:rsidR="00736621" w:rsidRPr="008A6256" w:rsidRDefault="00736621">
      <w:pPr>
        <w:ind w:left="1418"/>
        <w:rPr>
          <w:rFonts w:ascii="Times New Roman" w:hAnsi="Times New Roman" w:cs="Times New Roman"/>
        </w:rPr>
      </w:pPr>
    </w:p>
    <w:p w:rsidR="00736621" w:rsidRPr="008A6256" w:rsidRDefault="00736621">
      <w:pPr>
        <w:ind w:left="1418"/>
        <w:rPr>
          <w:rFonts w:ascii="Times New Roman" w:hAnsi="Times New Roman" w:cs="Times New Roman"/>
        </w:rPr>
      </w:pPr>
    </w:p>
    <w:p w:rsidR="00736621" w:rsidRPr="008A6256" w:rsidRDefault="00736621">
      <w:pPr>
        <w:ind w:left="1418"/>
        <w:rPr>
          <w:rFonts w:ascii="Times New Roman" w:hAnsi="Times New Roman" w:cs="Times New Roman"/>
        </w:rPr>
      </w:pPr>
    </w:p>
    <w:p w:rsidR="00736621" w:rsidRPr="008A6256" w:rsidRDefault="00736621">
      <w:pPr>
        <w:rPr>
          <w:rFonts w:ascii="Times New Roman" w:hAnsi="Times New Roman" w:cs="Times New Roman"/>
        </w:rPr>
      </w:pPr>
      <w:r w:rsidRPr="008A6256">
        <w:rPr>
          <w:rFonts w:ascii="Times New Roman" w:hAnsi="Times New Roman" w:cs="Times New Roman"/>
        </w:rPr>
        <w:t>HOW TO ORGANIZE CHAPTER SIX</w:t>
      </w:r>
    </w:p>
    <w:p w:rsidR="00736621" w:rsidRPr="008A6256" w:rsidRDefault="00736621">
      <w:pPr>
        <w:rPr>
          <w:rFonts w:ascii="Times New Roman" w:hAnsi="Times New Roman" w:cs="Times New Roman"/>
        </w:rPr>
      </w:pPr>
    </w:p>
    <w:p w:rsidR="00736621" w:rsidRPr="008A6256" w:rsidRDefault="00736621">
      <w:pPr>
        <w:rPr>
          <w:rFonts w:ascii="Times New Roman" w:hAnsi="Times New Roman" w:cs="Times New Roman"/>
        </w:rPr>
      </w:pPr>
      <w:r w:rsidRPr="008A6256">
        <w:rPr>
          <w:rFonts w:ascii="Times New Roman" w:hAnsi="Times New Roman" w:cs="Times New Roman"/>
        </w:rPr>
        <w:t>CHAPTER SIX: CONCLUSION AND FUTURE WORK</w:t>
      </w:r>
    </w:p>
    <w:p w:rsidR="00736621" w:rsidRPr="008A6256" w:rsidRDefault="00736621">
      <w:pPr>
        <w:rPr>
          <w:rFonts w:ascii="Times New Roman" w:hAnsi="Times New Roman" w:cs="Times New Roman"/>
        </w:rPr>
      </w:pPr>
      <w:r w:rsidRPr="008A6256">
        <w:rPr>
          <w:rFonts w:ascii="Times New Roman" w:hAnsi="Times New Roman" w:cs="Times New Roman"/>
        </w:rPr>
        <w:t>This should give a summary and conclusion from the study. Future work should tell us how other researcher can extend your work. In other words what do you feel you did not achieve that you want other people to work on in the future?</w:t>
      </w:r>
    </w:p>
    <w:p w:rsidR="00736621" w:rsidRPr="008A6256" w:rsidRDefault="00736621">
      <w:pPr>
        <w:rPr>
          <w:rFonts w:ascii="Times New Roman" w:hAnsi="Times New Roman" w:cs="Times New Roman"/>
        </w:rPr>
      </w:pPr>
    </w:p>
    <w:p w:rsidR="00736621" w:rsidRPr="008A6256" w:rsidRDefault="00736621">
      <w:pPr>
        <w:rPr>
          <w:rFonts w:ascii="Times New Roman" w:hAnsi="Times New Roman" w:cs="Times New Roman"/>
        </w:rPr>
      </w:pPr>
      <w:r w:rsidRPr="008A6256">
        <w:rPr>
          <w:rFonts w:ascii="Times New Roman" w:hAnsi="Times New Roman" w:cs="Times New Roman"/>
        </w:rPr>
        <w:t>Next if References</w:t>
      </w:r>
    </w:p>
    <w:p w:rsidR="00736621" w:rsidRPr="008A6256" w:rsidRDefault="00736621">
      <w:pPr>
        <w:rPr>
          <w:rFonts w:ascii="Times New Roman" w:hAnsi="Times New Roman" w:cs="Times New Roman"/>
        </w:rPr>
      </w:pPr>
    </w:p>
    <w:p w:rsidR="00736621" w:rsidRPr="008A6256" w:rsidRDefault="00736621">
      <w:pPr>
        <w:rPr>
          <w:rFonts w:ascii="Times New Roman" w:hAnsi="Times New Roman" w:cs="Times New Roman"/>
        </w:rPr>
      </w:pPr>
    </w:p>
    <w:p w:rsidR="00736621" w:rsidRPr="008A6256" w:rsidRDefault="00736621">
      <w:pPr>
        <w:rPr>
          <w:rFonts w:ascii="Times New Roman" w:hAnsi="Times New Roman" w:cs="Times New Roman"/>
        </w:rPr>
      </w:pPr>
    </w:p>
    <w:sectPr w:rsidR="00736621" w:rsidRPr="008A6256">
      <w:pgSz w:w="12240" w:h="15840"/>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2"/>
    <w:family w:val="auto"/>
    <w:pitch w:val="default"/>
  </w:font>
  <w:font w:name="Liberation Serif">
    <w:altName w:val="Times New Roman"/>
    <w:charset w:val="01"/>
    <w:family w:val="roman"/>
    <w:pitch w:val="variable"/>
  </w:font>
  <w:font w:name="WenQuanYi Micro Hei">
    <w:altName w:val="MS Gothic"/>
    <w:charset w:val="80"/>
    <w:family w:val="auto"/>
    <w:pitch w:val="variable"/>
  </w:font>
  <w:font w:name="Lohit Hindi">
    <w:altName w:val="MS Gothic"/>
    <w:charset w:val="80"/>
    <w:family w:val="auto"/>
    <w:pitch w:val="variable"/>
  </w:font>
  <w:font w:name="Liberation Sans">
    <w:altName w:val="Arial"/>
    <w:charset w:val="00"/>
    <w:family w:val="swiss"/>
    <w:pitch w:val="variable"/>
  </w:font>
  <w:font w:name="Segoe UI">
    <w:panose1 w:val="020B0502040204020203"/>
    <w:charset w:val="00"/>
    <w:family w:val="swiss"/>
    <w:pitch w:val="variable"/>
    <w:sig w:usb0="E4002EFF" w:usb1="C000E47F"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2"/>
      <w:numFmt w:val="decimal"/>
      <w:lvlText w:val="%1."/>
      <w:lvlJc w:val="left"/>
      <w:pPr>
        <w:tabs>
          <w:tab w:val="num" w:pos="720"/>
        </w:tabs>
        <w:ind w:left="720" w:hanging="360"/>
      </w:pPr>
    </w:lvl>
    <w:lvl w:ilvl="1">
      <w:start w:val="1"/>
      <w:numFmt w:val="decimal"/>
      <w:lvlText w:val="%1.%2"/>
      <w:lvlJc w:val="left"/>
      <w:pPr>
        <w:tabs>
          <w:tab w:val="num" w:pos="1080"/>
        </w:tabs>
        <w:ind w:left="1080" w:hanging="360"/>
      </w:pPr>
    </w:lvl>
    <w:lvl w:ilvl="2">
      <w:start w:val="1"/>
      <w:numFmt w:val="decimal"/>
      <w:lvlText w:val="%1.%2.%3."/>
      <w:lvlJc w:val="left"/>
      <w:pPr>
        <w:tabs>
          <w:tab w:val="num" w:pos="1440"/>
        </w:tabs>
        <w:ind w:left="1440" w:hanging="360"/>
      </w:pPr>
    </w:lvl>
    <w:lvl w:ilvl="3">
      <w:start w:val="1"/>
      <w:numFmt w:val="decimal"/>
      <w:lvlText w:val="%1.%2.%3.%4."/>
      <w:lvlJc w:val="left"/>
      <w:pPr>
        <w:tabs>
          <w:tab w:val="num" w:pos="1800"/>
        </w:tabs>
        <w:ind w:left="1800" w:hanging="360"/>
      </w:pPr>
    </w:lvl>
    <w:lvl w:ilvl="4">
      <w:start w:val="1"/>
      <w:numFmt w:val="decimal"/>
      <w:lvlText w:val="%1.%2.%3.%4.%5."/>
      <w:lvlJc w:val="left"/>
      <w:pPr>
        <w:tabs>
          <w:tab w:val="num" w:pos="2160"/>
        </w:tabs>
        <w:ind w:left="2160" w:hanging="360"/>
      </w:pPr>
    </w:lvl>
    <w:lvl w:ilvl="5">
      <w:start w:val="1"/>
      <w:numFmt w:val="decimal"/>
      <w:lvlText w:val="%1.%2.%3.%4.%5.%6."/>
      <w:lvlJc w:val="left"/>
      <w:pPr>
        <w:tabs>
          <w:tab w:val="num" w:pos="2520"/>
        </w:tabs>
        <w:ind w:left="2520" w:hanging="360"/>
      </w:pPr>
    </w:lvl>
    <w:lvl w:ilvl="6">
      <w:start w:val="1"/>
      <w:numFmt w:val="decimal"/>
      <w:lvlText w:val="%1.%2.%3.%4.%5.%6.%7."/>
      <w:lvlJc w:val="left"/>
      <w:pPr>
        <w:tabs>
          <w:tab w:val="num" w:pos="2880"/>
        </w:tabs>
        <w:ind w:left="2880" w:hanging="360"/>
      </w:pPr>
    </w:lvl>
    <w:lvl w:ilvl="7">
      <w:start w:val="1"/>
      <w:numFmt w:val="decimal"/>
      <w:lvlText w:val="%1.%2.%3.%4.%5.%6.%7.%8."/>
      <w:lvlJc w:val="left"/>
      <w:pPr>
        <w:tabs>
          <w:tab w:val="num" w:pos="3240"/>
        </w:tabs>
        <w:ind w:left="3240" w:hanging="360"/>
      </w:pPr>
    </w:lvl>
    <w:lvl w:ilvl="8">
      <w:start w:val="1"/>
      <w:numFmt w:val="decimal"/>
      <w:lvlText w:val="%1.%2.%3.%4.%5.%6.%7.%8.%9."/>
      <w:lvlJc w:val="left"/>
      <w:pPr>
        <w:tabs>
          <w:tab w:val="num" w:pos="3600"/>
        </w:tabs>
        <w:ind w:left="3600" w:hanging="360"/>
      </w:pPr>
    </w:lvl>
  </w:abstractNum>
  <w:abstractNum w:abstractNumId="1" w15:restartNumberingAfterBreak="0">
    <w:nsid w:val="00000002"/>
    <w:multiLevelType w:val="multilevel"/>
    <w:tmpl w:val="00000002"/>
    <w:lvl w:ilvl="0">
      <w:start w:val="1"/>
      <w:numFmt w:val="bullet"/>
      <w:lvlText w:val=""/>
      <w:lvlJc w:val="left"/>
      <w:pPr>
        <w:tabs>
          <w:tab w:val="num" w:pos="2138"/>
        </w:tabs>
        <w:ind w:left="2138" w:hanging="360"/>
      </w:pPr>
      <w:rPr>
        <w:rFonts w:ascii="Symbol" w:hAnsi="Symbol" w:cs="OpenSymbol"/>
      </w:rPr>
    </w:lvl>
    <w:lvl w:ilvl="1">
      <w:start w:val="1"/>
      <w:numFmt w:val="bullet"/>
      <w:lvlText w:val="◦"/>
      <w:lvlJc w:val="left"/>
      <w:pPr>
        <w:tabs>
          <w:tab w:val="num" w:pos="2498"/>
        </w:tabs>
        <w:ind w:left="2498" w:hanging="360"/>
      </w:pPr>
      <w:rPr>
        <w:rFonts w:ascii="OpenSymbol" w:hAnsi="OpenSymbol" w:cs="OpenSymbol"/>
      </w:rPr>
    </w:lvl>
    <w:lvl w:ilvl="2">
      <w:start w:val="1"/>
      <w:numFmt w:val="bullet"/>
      <w:lvlText w:val="▪"/>
      <w:lvlJc w:val="left"/>
      <w:pPr>
        <w:tabs>
          <w:tab w:val="num" w:pos="2858"/>
        </w:tabs>
        <w:ind w:left="2858" w:hanging="360"/>
      </w:pPr>
      <w:rPr>
        <w:rFonts w:ascii="OpenSymbol" w:hAnsi="OpenSymbol" w:cs="OpenSymbol"/>
      </w:rPr>
    </w:lvl>
    <w:lvl w:ilvl="3">
      <w:start w:val="1"/>
      <w:numFmt w:val="bullet"/>
      <w:lvlText w:val=""/>
      <w:lvlJc w:val="left"/>
      <w:pPr>
        <w:tabs>
          <w:tab w:val="num" w:pos="3218"/>
        </w:tabs>
        <w:ind w:left="3218" w:hanging="360"/>
      </w:pPr>
      <w:rPr>
        <w:rFonts w:ascii="Symbol" w:hAnsi="Symbol" w:cs="OpenSymbol"/>
      </w:rPr>
    </w:lvl>
    <w:lvl w:ilvl="4">
      <w:start w:val="1"/>
      <w:numFmt w:val="bullet"/>
      <w:lvlText w:val="◦"/>
      <w:lvlJc w:val="left"/>
      <w:pPr>
        <w:tabs>
          <w:tab w:val="num" w:pos="3578"/>
        </w:tabs>
        <w:ind w:left="3578" w:hanging="360"/>
      </w:pPr>
      <w:rPr>
        <w:rFonts w:ascii="OpenSymbol" w:hAnsi="OpenSymbol" w:cs="OpenSymbol"/>
      </w:rPr>
    </w:lvl>
    <w:lvl w:ilvl="5">
      <w:start w:val="1"/>
      <w:numFmt w:val="bullet"/>
      <w:lvlText w:val="▪"/>
      <w:lvlJc w:val="left"/>
      <w:pPr>
        <w:tabs>
          <w:tab w:val="num" w:pos="3938"/>
        </w:tabs>
        <w:ind w:left="3938" w:hanging="360"/>
      </w:pPr>
      <w:rPr>
        <w:rFonts w:ascii="OpenSymbol" w:hAnsi="OpenSymbol" w:cs="OpenSymbol"/>
      </w:rPr>
    </w:lvl>
    <w:lvl w:ilvl="6">
      <w:start w:val="1"/>
      <w:numFmt w:val="bullet"/>
      <w:lvlText w:val=""/>
      <w:lvlJc w:val="left"/>
      <w:pPr>
        <w:tabs>
          <w:tab w:val="num" w:pos="4298"/>
        </w:tabs>
        <w:ind w:left="4298" w:hanging="360"/>
      </w:pPr>
      <w:rPr>
        <w:rFonts w:ascii="Symbol" w:hAnsi="Symbol" w:cs="OpenSymbol"/>
      </w:rPr>
    </w:lvl>
    <w:lvl w:ilvl="7">
      <w:start w:val="1"/>
      <w:numFmt w:val="bullet"/>
      <w:lvlText w:val="◦"/>
      <w:lvlJc w:val="left"/>
      <w:pPr>
        <w:tabs>
          <w:tab w:val="num" w:pos="4658"/>
        </w:tabs>
        <w:ind w:left="4658" w:hanging="360"/>
      </w:pPr>
      <w:rPr>
        <w:rFonts w:ascii="OpenSymbol" w:hAnsi="OpenSymbol" w:cs="OpenSymbol"/>
      </w:rPr>
    </w:lvl>
    <w:lvl w:ilvl="8">
      <w:start w:val="1"/>
      <w:numFmt w:val="bullet"/>
      <w:lvlText w:val="▪"/>
      <w:lvlJc w:val="left"/>
      <w:pPr>
        <w:tabs>
          <w:tab w:val="num" w:pos="5018"/>
        </w:tabs>
        <w:ind w:left="5018" w:hanging="360"/>
      </w:pPr>
      <w:rPr>
        <w:rFonts w:ascii="OpenSymbol" w:hAnsi="OpenSymbol" w:cs="OpenSymbol"/>
      </w:rPr>
    </w:lvl>
  </w:abstractNum>
  <w:abstractNum w:abstractNumId="2" w15:restartNumberingAfterBreak="0">
    <w:nsid w:val="00000003"/>
    <w:multiLevelType w:val="multilevel"/>
    <w:tmpl w:val="00000003"/>
    <w:lvl w:ilvl="0">
      <w:start w:val="4"/>
      <w:numFmt w:val="decimal"/>
      <w:lvlText w:val="%1."/>
      <w:lvlJc w:val="left"/>
      <w:pPr>
        <w:tabs>
          <w:tab w:val="num" w:pos="720"/>
        </w:tabs>
        <w:ind w:left="720" w:hanging="360"/>
      </w:pPr>
    </w:lvl>
    <w:lvl w:ilvl="1">
      <w:start w:val="1"/>
      <w:numFmt w:val="decimal"/>
      <w:lvlText w:val="%1.%2"/>
      <w:lvlJc w:val="left"/>
      <w:pPr>
        <w:tabs>
          <w:tab w:val="num" w:pos="1080"/>
        </w:tabs>
        <w:ind w:left="1080" w:hanging="360"/>
      </w:pPr>
    </w:lvl>
    <w:lvl w:ilvl="2">
      <w:start w:val="1"/>
      <w:numFmt w:val="decimal"/>
      <w:lvlText w:val="%1.%2.%3."/>
      <w:lvlJc w:val="left"/>
      <w:pPr>
        <w:tabs>
          <w:tab w:val="num" w:pos="1440"/>
        </w:tabs>
        <w:ind w:left="1440" w:hanging="360"/>
      </w:pPr>
    </w:lvl>
    <w:lvl w:ilvl="3">
      <w:start w:val="1"/>
      <w:numFmt w:val="decimal"/>
      <w:lvlText w:val="%1.%2.%3.%4."/>
      <w:lvlJc w:val="left"/>
      <w:pPr>
        <w:tabs>
          <w:tab w:val="num" w:pos="1800"/>
        </w:tabs>
        <w:ind w:left="1800" w:hanging="360"/>
      </w:pPr>
    </w:lvl>
    <w:lvl w:ilvl="4">
      <w:start w:val="1"/>
      <w:numFmt w:val="decimal"/>
      <w:lvlText w:val="%1.%2.%3.%4.%5."/>
      <w:lvlJc w:val="left"/>
      <w:pPr>
        <w:tabs>
          <w:tab w:val="num" w:pos="2160"/>
        </w:tabs>
        <w:ind w:left="2160" w:hanging="360"/>
      </w:pPr>
    </w:lvl>
    <w:lvl w:ilvl="5">
      <w:start w:val="1"/>
      <w:numFmt w:val="decimal"/>
      <w:lvlText w:val="%1.%2.%3.%4.%5.%6."/>
      <w:lvlJc w:val="left"/>
      <w:pPr>
        <w:tabs>
          <w:tab w:val="num" w:pos="2520"/>
        </w:tabs>
        <w:ind w:left="2520" w:hanging="360"/>
      </w:pPr>
    </w:lvl>
    <w:lvl w:ilvl="6">
      <w:start w:val="1"/>
      <w:numFmt w:val="decimal"/>
      <w:lvlText w:val="%1.%2.%3.%4.%5.%6.%7."/>
      <w:lvlJc w:val="left"/>
      <w:pPr>
        <w:tabs>
          <w:tab w:val="num" w:pos="2880"/>
        </w:tabs>
        <w:ind w:left="2880" w:hanging="360"/>
      </w:pPr>
    </w:lvl>
    <w:lvl w:ilvl="7">
      <w:start w:val="1"/>
      <w:numFmt w:val="decimal"/>
      <w:lvlText w:val="%1.%2.%3.%4.%5.%6.%7.%8."/>
      <w:lvlJc w:val="left"/>
      <w:pPr>
        <w:tabs>
          <w:tab w:val="num" w:pos="3240"/>
        </w:tabs>
        <w:ind w:left="3240" w:hanging="360"/>
      </w:pPr>
    </w:lvl>
    <w:lvl w:ilvl="8">
      <w:start w:val="1"/>
      <w:numFmt w:val="decimal"/>
      <w:lvlText w:val="%1.%2.%3.%4.%5.%6.%7.%8.%9."/>
      <w:lvlJc w:val="left"/>
      <w:pPr>
        <w:tabs>
          <w:tab w:val="num" w:pos="3600"/>
        </w:tabs>
        <w:ind w:left="3600" w:hanging="360"/>
      </w:pPr>
    </w:lvl>
  </w:abstractNum>
  <w:abstractNum w:abstractNumId="3" w15:restartNumberingAfterBreak="0">
    <w:nsid w:val="00000004"/>
    <w:multiLevelType w:val="multilevel"/>
    <w:tmpl w:val="00000004"/>
    <w:lvl w:ilvl="0">
      <w:start w:val="4"/>
      <w:numFmt w:val="decimal"/>
      <w:lvlText w:val="%1."/>
      <w:lvlJc w:val="left"/>
      <w:pPr>
        <w:tabs>
          <w:tab w:val="num" w:pos="720"/>
        </w:tabs>
        <w:ind w:left="720" w:hanging="360"/>
      </w:pPr>
    </w:lvl>
    <w:lvl w:ilvl="1">
      <w:start w:val="4"/>
      <w:numFmt w:val="decimal"/>
      <w:lvlText w:val="%1.%2."/>
      <w:lvlJc w:val="left"/>
      <w:pPr>
        <w:tabs>
          <w:tab w:val="num" w:pos="1080"/>
        </w:tabs>
        <w:ind w:left="1080" w:hanging="360"/>
      </w:pPr>
    </w:lvl>
    <w:lvl w:ilvl="2">
      <w:start w:val="1"/>
      <w:numFmt w:val="decimal"/>
      <w:lvlText w:val="%1.%2.%3"/>
      <w:lvlJc w:val="left"/>
      <w:pPr>
        <w:tabs>
          <w:tab w:val="num" w:pos="1440"/>
        </w:tabs>
        <w:ind w:left="1440" w:hanging="360"/>
      </w:pPr>
    </w:lvl>
    <w:lvl w:ilvl="3">
      <w:start w:val="1"/>
      <w:numFmt w:val="decimal"/>
      <w:lvlText w:val="%1.%2.%3.%4."/>
      <w:lvlJc w:val="left"/>
      <w:pPr>
        <w:tabs>
          <w:tab w:val="num" w:pos="1800"/>
        </w:tabs>
        <w:ind w:left="1800" w:hanging="360"/>
      </w:pPr>
    </w:lvl>
    <w:lvl w:ilvl="4">
      <w:start w:val="1"/>
      <w:numFmt w:val="decimal"/>
      <w:lvlText w:val="%1.%2.%3.%4.%5."/>
      <w:lvlJc w:val="left"/>
      <w:pPr>
        <w:tabs>
          <w:tab w:val="num" w:pos="2160"/>
        </w:tabs>
        <w:ind w:left="2160" w:hanging="360"/>
      </w:pPr>
    </w:lvl>
    <w:lvl w:ilvl="5">
      <w:start w:val="1"/>
      <w:numFmt w:val="decimal"/>
      <w:lvlText w:val="%1.%2.%3.%4.%5.%6."/>
      <w:lvlJc w:val="left"/>
      <w:pPr>
        <w:tabs>
          <w:tab w:val="num" w:pos="2520"/>
        </w:tabs>
        <w:ind w:left="2520" w:hanging="360"/>
      </w:pPr>
    </w:lvl>
    <w:lvl w:ilvl="6">
      <w:start w:val="1"/>
      <w:numFmt w:val="decimal"/>
      <w:lvlText w:val="%1.%2.%3.%4.%5.%6.%7."/>
      <w:lvlJc w:val="left"/>
      <w:pPr>
        <w:tabs>
          <w:tab w:val="num" w:pos="2880"/>
        </w:tabs>
        <w:ind w:left="2880" w:hanging="360"/>
      </w:pPr>
    </w:lvl>
    <w:lvl w:ilvl="7">
      <w:start w:val="1"/>
      <w:numFmt w:val="decimal"/>
      <w:lvlText w:val="%1.%2.%3.%4.%5.%6.%7.%8."/>
      <w:lvlJc w:val="left"/>
      <w:pPr>
        <w:tabs>
          <w:tab w:val="num" w:pos="3240"/>
        </w:tabs>
        <w:ind w:left="3240" w:hanging="360"/>
      </w:pPr>
    </w:lvl>
    <w:lvl w:ilvl="8">
      <w:start w:val="1"/>
      <w:numFmt w:val="decimal"/>
      <w:lvlText w:val="%1.%2.%3.%4.%5.%6.%7.%8.%9."/>
      <w:lvlJc w:val="left"/>
      <w:pPr>
        <w:tabs>
          <w:tab w:val="num" w:pos="3600"/>
        </w:tabs>
        <w:ind w:left="3600" w:hanging="360"/>
      </w:pPr>
    </w:lvl>
  </w:abstractNum>
  <w:abstractNum w:abstractNumId="4" w15:restartNumberingAfterBreak="0">
    <w:nsid w:val="00000005"/>
    <w:multiLevelType w:val="multilevel"/>
    <w:tmpl w:val="00000005"/>
    <w:lvl w:ilvl="0">
      <w:start w:val="1"/>
      <w:numFmt w:val="lowerLetter"/>
      <w:lvlText w:val="%1)"/>
      <w:lvlJc w:val="left"/>
      <w:pPr>
        <w:tabs>
          <w:tab w:val="num" w:pos="720"/>
        </w:tabs>
        <w:ind w:left="720" w:hanging="360"/>
      </w:p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5" w15:restartNumberingAfterBreak="0">
    <w:nsid w:val="00000006"/>
    <w:multiLevelType w:val="multilevel"/>
    <w:tmpl w:val="00000006"/>
    <w:lvl w:ilvl="0">
      <w:start w:val="5"/>
      <w:numFmt w:val="decimal"/>
      <w:lvlText w:val="%1."/>
      <w:lvlJc w:val="left"/>
      <w:pPr>
        <w:tabs>
          <w:tab w:val="num" w:pos="720"/>
        </w:tabs>
        <w:ind w:left="720" w:hanging="360"/>
      </w:pPr>
    </w:lvl>
    <w:lvl w:ilvl="1">
      <w:start w:val="1"/>
      <w:numFmt w:val="decimal"/>
      <w:lvlText w:val="%1.%2"/>
      <w:lvlJc w:val="left"/>
      <w:pPr>
        <w:tabs>
          <w:tab w:val="num" w:pos="1080"/>
        </w:tabs>
        <w:ind w:left="1080" w:hanging="360"/>
      </w:pPr>
    </w:lvl>
    <w:lvl w:ilvl="2">
      <w:start w:val="1"/>
      <w:numFmt w:val="decimal"/>
      <w:lvlText w:val="%1.%2.%3."/>
      <w:lvlJc w:val="left"/>
      <w:pPr>
        <w:tabs>
          <w:tab w:val="num" w:pos="1440"/>
        </w:tabs>
        <w:ind w:left="1440" w:hanging="360"/>
      </w:pPr>
    </w:lvl>
    <w:lvl w:ilvl="3">
      <w:start w:val="1"/>
      <w:numFmt w:val="decimal"/>
      <w:lvlText w:val="%1.%2.%3.%4."/>
      <w:lvlJc w:val="left"/>
      <w:pPr>
        <w:tabs>
          <w:tab w:val="num" w:pos="1800"/>
        </w:tabs>
        <w:ind w:left="1800" w:hanging="360"/>
      </w:pPr>
    </w:lvl>
    <w:lvl w:ilvl="4">
      <w:start w:val="1"/>
      <w:numFmt w:val="decimal"/>
      <w:lvlText w:val="%1.%2.%3.%4.%5."/>
      <w:lvlJc w:val="left"/>
      <w:pPr>
        <w:tabs>
          <w:tab w:val="num" w:pos="2160"/>
        </w:tabs>
        <w:ind w:left="2160" w:hanging="360"/>
      </w:pPr>
    </w:lvl>
    <w:lvl w:ilvl="5">
      <w:start w:val="1"/>
      <w:numFmt w:val="decimal"/>
      <w:lvlText w:val="%1.%2.%3.%4.%5.%6."/>
      <w:lvlJc w:val="left"/>
      <w:pPr>
        <w:tabs>
          <w:tab w:val="num" w:pos="2520"/>
        </w:tabs>
        <w:ind w:left="2520" w:hanging="360"/>
      </w:pPr>
    </w:lvl>
    <w:lvl w:ilvl="6">
      <w:start w:val="1"/>
      <w:numFmt w:val="decimal"/>
      <w:lvlText w:val="%1.%2.%3.%4.%5.%6.%7."/>
      <w:lvlJc w:val="left"/>
      <w:pPr>
        <w:tabs>
          <w:tab w:val="num" w:pos="2880"/>
        </w:tabs>
        <w:ind w:left="2880" w:hanging="360"/>
      </w:pPr>
    </w:lvl>
    <w:lvl w:ilvl="7">
      <w:start w:val="1"/>
      <w:numFmt w:val="decimal"/>
      <w:lvlText w:val="%1.%2.%3.%4.%5.%6.%7.%8."/>
      <w:lvlJc w:val="left"/>
      <w:pPr>
        <w:tabs>
          <w:tab w:val="num" w:pos="3240"/>
        </w:tabs>
        <w:ind w:left="3240" w:hanging="360"/>
      </w:pPr>
    </w:lvl>
    <w:lvl w:ilvl="8">
      <w:start w:val="1"/>
      <w:numFmt w:val="decimal"/>
      <w:lvlText w:val="%1.%2.%3.%4.%5.%6.%7.%8.%9."/>
      <w:lvlJc w:val="left"/>
      <w:pPr>
        <w:tabs>
          <w:tab w:val="num" w:pos="3600"/>
        </w:tabs>
        <w:ind w:left="3600" w:hanging="360"/>
      </w:pPr>
    </w:lvl>
  </w:abstractNum>
  <w:abstractNum w:abstractNumId="6" w15:restartNumberingAfterBreak="0">
    <w:nsid w:val="00000007"/>
    <w:multiLevelType w:val="multilevel"/>
    <w:tmpl w:val="00000007"/>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displayBackgroundShape/>
  <w:embedSystemFonts/>
  <w:hideSpellingErrors/>
  <w:hideGrammaticalError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12A7"/>
    <w:rsid w:val="00736621"/>
    <w:rsid w:val="008A6256"/>
    <w:rsid w:val="008F12A7"/>
    <w:rsid w:val="00C840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5:chartTrackingRefBased/>
  <w15:docId w15:val="{72680DF0-8CFE-4413-8E53-884D10F5F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suppressAutoHyphens/>
    </w:pPr>
    <w:rPr>
      <w:rFonts w:ascii="Liberation Serif" w:eastAsia="WenQuanYi Micro Hei" w:hAnsi="Liberation Serif" w:cs="Lohit Hindi"/>
      <w:kern w:val="1"/>
      <w:sz w:val="24"/>
      <w:szCs w:val="24"/>
      <w:lang w:eastAsia="zh-CN" w:bidi="hi-IN"/>
    </w:rPr>
  </w:style>
  <w:style w:type="character" w:default="1" w:styleId="DefaultParagraphFont">
    <w:name w:val="Default Paragraph Fon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umberingSymbols">
    <w:name w:val="Numbering Symbols"/>
  </w:style>
  <w:style w:type="character" w:customStyle="1" w:styleId="Bullets">
    <w:name w:val="Bullets"/>
    <w:rPr>
      <w:rFonts w:ascii="OpenSymbol" w:eastAsia="OpenSymbol" w:hAnsi="OpenSymbol" w:cs="OpenSymbol"/>
    </w:rPr>
  </w:style>
  <w:style w:type="paragraph" w:customStyle="1" w:styleId="Heading">
    <w:name w:val="Heading"/>
    <w:basedOn w:val="Normal"/>
    <w:next w:val="BodyText"/>
    <w:pPr>
      <w:keepNext/>
      <w:spacing w:before="240" w:after="120"/>
    </w:pPr>
    <w:rPr>
      <w:rFonts w:ascii="Liberation Sans" w:hAnsi="Liberation Sans"/>
      <w:sz w:val="28"/>
      <w:szCs w:val="28"/>
    </w:r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pPr>
      <w:suppressLineNumbers/>
    </w:pPr>
  </w:style>
  <w:style w:type="paragraph" w:customStyle="1" w:styleId="TableContents">
    <w:name w:val="Table Contents"/>
    <w:basedOn w:val="Normal"/>
    <w:pPr>
      <w:suppressLineNumbers/>
    </w:pPr>
  </w:style>
  <w:style w:type="paragraph" w:styleId="BalloonText">
    <w:name w:val="Balloon Text"/>
    <w:basedOn w:val="Normal"/>
    <w:link w:val="BalloonTextChar"/>
    <w:uiPriority w:val="99"/>
    <w:semiHidden/>
    <w:unhideWhenUsed/>
    <w:rsid w:val="008F12A7"/>
    <w:rPr>
      <w:rFonts w:ascii="Segoe UI" w:hAnsi="Segoe UI" w:cs="Mangal"/>
      <w:sz w:val="18"/>
      <w:szCs w:val="16"/>
    </w:rPr>
  </w:style>
  <w:style w:type="character" w:customStyle="1" w:styleId="BalloonTextChar">
    <w:name w:val="Balloon Text Char"/>
    <w:link w:val="BalloonText"/>
    <w:uiPriority w:val="99"/>
    <w:semiHidden/>
    <w:rsid w:val="008F12A7"/>
    <w:rPr>
      <w:rFonts w:ascii="Segoe UI" w:eastAsia="WenQuanYi Micro Hei" w:hAnsi="Segoe UI" w:cs="Mangal"/>
      <w:kern w:val="1"/>
      <w:sz w:val="18"/>
      <w:szCs w:val="16"/>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878</Words>
  <Characters>5006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Joab Agaba</dc:creator>
  <cp:keywords/>
  <cp:lastModifiedBy>NINYESIGA ALLAN</cp:lastModifiedBy>
  <cp:revision>2</cp:revision>
  <cp:lastPrinted>2016-04-28T08:37:00Z</cp:lastPrinted>
  <dcterms:created xsi:type="dcterms:W3CDTF">2021-09-14T12:48:00Z</dcterms:created>
  <dcterms:modified xsi:type="dcterms:W3CDTF">2021-09-14T12:48:00Z</dcterms:modified>
</cp:coreProperties>
</file>